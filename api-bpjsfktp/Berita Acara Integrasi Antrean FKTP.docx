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2C799" w14:textId="77777777" w:rsidR="00F43E78" w:rsidRPr="00052C4B" w:rsidRDefault="00F43E78" w:rsidP="00F43E78">
      <w:pPr>
        <w:jc w:val="center"/>
        <w:rPr>
          <w:rFonts w:cstheme="minorHAnsi"/>
          <w:b/>
          <w:sz w:val="28"/>
          <w:lang w:val="en-US"/>
        </w:rPr>
      </w:pPr>
      <w:r w:rsidRPr="00052C4B">
        <w:rPr>
          <w:rFonts w:cstheme="minorHAnsi"/>
          <w:b/>
          <w:sz w:val="28"/>
          <w:lang w:val="en-US"/>
        </w:rPr>
        <w:t>BERITA ACARA</w:t>
      </w:r>
    </w:p>
    <w:p w14:paraId="55801AAA" w14:textId="77777777" w:rsidR="00F43E78" w:rsidRPr="00052C4B" w:rsidRDefault="00F43E78" w:rsidP="00F43E78">
      <w:pPr>
        <w:jc w:val="center"/>
        <w:rPr>
          <w:rFonts w:cstheme="minorHAnsi"/>
          <w:b/>
          <w:sz w:val="28"/>
          <w:lang w:val="en-US"/>
        </w:rPr>
      </w:pPr>
      <w:r w:rsidRPr="00052C4B">
        <w:rPr>
          <w:rFonts w:cstheme="minorHAnsi"/>
          <w:b/>
          <w:sz w:val="28"/>
          <w:lang w:val="en-US"/>
        </w:rPr>
        <w:t xml:space="preserve">Hasil </w:t>
      </w:r>
      <w:proofErr w:type="spellStart"/>
      <w:r w:rsidRPr="00052C4B">
        <w:rPr>
          <w:rFonts w:cstheme="minorHAnsi"/>
          <w:b/>
          <w:sz w:val="28"/>
          <w:lang w:val="en-US"/>
        </w:rPr>
        <w:t>Pengujian</w:t>
      </w:r>
      <w:proofErr w:type="spellEnd"/>
      <w:r w:rsidRPr="00052C4B">
        <w:rPr>
          <w:rFonts w:cstheme="minorHAnsi"/>
          <w:b/>
          <w:sz w:val="28"/>
          <w:lang w:val="en-US"/>
        </w:rPr>
        <w:t xml:space="preserve"> Bridging </w:t>
      </w:r>
      <w:proofErr w:type="spellStart"/>
      <w:r w:rsidRPr="00052C4B">
        <w:rPr>
          <w:rFonts w:cstheme="minorHAnsi"/>
          <w:b/>
          <w:sz w:val="28"/>
          <w:lang w:val="en-US"/>
        </w:rPr>
        <w:t>Antrean</w:t>
      </w:r>
      <w:proofErr w:type="spellEnd"/>
      <w:r w:rsidRPr="00052C4B">
        <w:rPr>
          <w:rFonts w:cstheme="minorHAnsi"/>
          <w:b/>
          <w:sz w:val="28"/>
          <w:lang w:val="en-US"/>
        </w:rPr>
        <w:t xml:space="preserve"> FKTP</w:t>
      </w:r>
    </w:p>
    <w:p w14:paraId="2E8BBCC2" w14:textId="77777777" w:rsidR="00F43E78" w:rsidRPr="00052C4B" w:rsidRDefault="00F43E78" w:rsidP="00F43E78">
      <w:pPr>
        <w:rPr>
          <w:rFonts w:cstheme="minorHAnsi"/>
          <w:lang w:val="en-US"/>
        </w:rPr>
      </w:pPr>
    </w:p>
    <w:p w14:paraId="41D51F84" w14:textId="77777777" w:rsidR="00F43E78" w:rsidRPr="00052C4B" w:rsidRDefault="00F43E78" w:rsidP="00F43E78">
      <w:pPr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 xml:space="preserve">Telah </w:t>
      </w:r>
      <w:proofErr w:type="spellStart"/>
      <w:r w:rsidRPr="00052C4B">
        <w:rPr>
          <w:rFonts w:cstheme="minorHAnsi"/>
          <w:lang w:val="en-US"/>
        </w:rPr>
        <w:t>dilaksanakan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pengujian</w:t>
      </w:r>
      <w:proofErr w:type="spellEnd"/>
      <w:r w:rsidRPr="00052C4B">
        <w:rPr>
          <w:rFonts w:cstheme="minorHAnsi"/>
          <w:lang w:val="en-US"/>
        </w:rPr>
        <w:t xml:space="preserve"> Bridging </w:t>
      </w:r>
      <w:proofErr w:type="spellStart"/>
      <w:r w:rsidRPr="00052C4B">
        <w:rPr>
          <w:rFonts w:cstheme="minorHAnsi"/>
          <w:lang w:val="en-US"/>
        </w:rPr>
        <w:t>Antrean</w:t>
      </w:r>
      <w:proofErr w:type="spellEnd"/>
      <w:r w:rsidRPr="00052C4B">
        <w:rPr>
          <w:rFonts w:cstheme="minorHAnsi"/>
          <w:lang w:val="en-US"/>
        </w:rPr>
        <w:t xml:space="preserve"> FKTP oleh </w:t>
      </w:r>
      <w:proofErr w:type="spellStart"/>
      <w:r w:rsidRPr="00052C4B">
        <w:rPr>
          <w:rFonts w:cstheme="minorHAnsi"/>
          <w:lang w:val="en-US"/>
        </w:rPr>
        <w:t>tim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dengan</w:t>
      </w:r>
      <w:proofErr w:type="spellEnd"/>
      <w:r w:rsidRPr="00052C4B">
        <w:rPr>
          <w:rFonts w:cstheme="minorHAnsi"/>
          <w:lang w:val="en-US"/>
        </w:rPr>
        <w:t xml:space="preserve"> item </w:t>
      </w:r>
      <w:proofErr w:type="spellStart"/>
      <w:r w:rsidRPr="00052C4B">
        <w:rPr>
          <w:rFonts w:cstheme="minorHAnsi"/>
          <w:lang w:val="en-US"/>
        </w:rPr>
        <w:t>hasil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pengujian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sebagai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berikut</w:t>
      </w:r>
      <w:proofErr w:type="spellEnd"/>
      <w:r w:rsidRPr="00052C4B">
        <w:rPr>
          <w:rFonts w:cstheme="minorHAnsi"/>
          <w:lang w:val="en-US"/>
        </w:rPr>
        <w:t xml:space="preserve"> (detail </w:t>
      </w:r>
      <w:proofErr w:type="spellStart"/>
      <w:r w:rsidRPr="00052C4B">
        <w:rPr>
          <w:rFonts w:cstheme="minorHAnsi"/>
          <w:lang w:val="en-US"/>
        </w:rPr>
        <w:t>pengujian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terlampir</w:t>
      </w:r>
      <w:proofErr w:type="spellEnd"/>
      <w:proofErr w:type="gramStart"/>
      <w:r w:rsidRPr="00052C4B">
        <w:rPr>
          <w:rFonts w:cstheme="minorHAnsi"/>
          <w:lang w:val="en-US"/>
        </w:rPr>
        <w:t>) :</w:t>
      </w:r>
      <w:proofErr w:type="gramEnd"/>
    </w:p>
    <w:p w14:paraId="2826D7E8" w14:textId="77777777" w:rsidR="00F43E78" w:rsidRPr="00052C4B" w:rsidRDefault="00F43E78" w:rsidP="00F43E78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2878"/>
        <w:gridCol w:w="670"/>
        <w:gridCol w:w="709"/>
        <w:gridCol w:w="1276"/>
        <w:gridCol w:w="2919"/>
      </w:tblGrid>
      <w:tr w:rsidR="00F43E78" w:rsidRPr="00052C4B" w14:paraId="26543FCE" w14:textId="77777777" w:rsidTr="00F43E78">
        <w:tc>
          <w:tcPr>
            <w:tcW w:w="558" w:type="dxa"/>
          </w:tcPr>
          <w:p w14:paraId="7535A7A9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No</w:t>
            </w:r>
          </w:p>
        </w:tc>
        <w:tc>
          <w:tcPr>
            <w:tcW w:w="2878" w:type="dxa"/>
          </w:tcPr>
          <w:p w14:paraId="266DEA12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Uraian</w:t>
            </w:r>
            <w:proofErr w:type="spellEnd"/>
          </w:p>
        </w:tc>
        <w:tc>
          <w:tcPr>
            <w:tcW w:w="670" w:type="dxa"/>
          </w:tcPr>
          <w:p w14:paraId="61B968C3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OK</w:t>
            </w:r>
          </w:p>
        </w:tc>
        <w:tc>
          <w:tcPr>
            <w:tcW w:w="709" w:type="dxa"/>
          </w:tcPr>
          <w:p w14:paraId="20F4F1D5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Not</w:t>
            </w:r>
            <w:r w:rsidRPr="00052C4B">
              <w:rPr>
                <w:rFonts w:cstheme="minorHAnsi"/>
                <w:lang w:val="en-US"/>
              </w:rPr>
              <w:br/>
              <w:t>OK</w:t>
            </w:r>
          </w:p>
        </w:tc>
        <w:tc>
          <w:tcPr>
            <w:tcW w:w="1276" w:type="dxa"/>
          </w:tcPr>
          <w:p w14:paraId="6FEE4EEB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Kategori</w:t>
            </w:r>
            <w:proofErr w:type="spellEnd"/>
          </w:p>
        </w:tc>
        <w:tc>
          <w:tcPr>
            <w:tcW w:w="2919" w:type="dxa"/>
          </w:tcPr>
          <w:p w14:paraId="245685B5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Eviden</w:t>
            </w:r>
            <w:proofErr w:type="spellEnd"/>
          </w:p>
        </w:tc>
      </w:tr>
      <w:tr w:rsidR="00F43E78" w:rsidRPr="00052C4B" w14:paraId="3074535F" w14:textId="77777777" w:rsidTr="00F43E78">
        <w:tc>
          <w:tcPr>
            <w:tcW w:w="558" w:type="dxa"/>
            <w:shd w:val="clear" w:color="auto" w:fill="F7CAAC" w:themeFill="accent2" w:themeFillTint="66"/>
          </w:tcPr>
          <w:p w14:paraId="09208D84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A</w:t>
            </w:r>
          </w:p>
        </w:tc>
        <w:tc>
          <w:tcPr>
            <w:tcW w:w="8452" w:type="dxa"/>
            <w:gridSpan w:val="5"/>
            <w:shd w:val="clear" w:color="auto" w:fill="F7CAAC" w:themeFill="accent2" w:themeFillTint="66"/>
          </w:tcPr>
          <w:p w14:paraId="40E1C5F6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Quality</w:t>
            </w:r>
          </w:p>
        </w:tc>
      </w:tr>
      <w:tr w:rsidR="005B3E81" w:rsidRPr="00052C4B" w14:paraId="0AA6A8E8" w14:textId="77777777" w:rsidTr="00F43E78">
        <w:tc>
          <w:tcPr>
            <w:tcW w:w="558" w:type="dxa"/>
          </w:tcPr>
          <w:p w14:paraId="79AF37A7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1</w:t>
            </w:r>
          </w:p>
        </w:tc>
        <w:tc>
          <w:tcPr>
            <w:tcW w:w="2878" w:type="dxa"/>
          </w:tcPr>
          <w:p w14:paraId="51F70132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 xml:space="preserve">Service </w:t>
            </w:r>
            <w:r>
              <w:rPr>
                <w:rFonts w:cstheme="minorHAnsi"/>
                <w:lang w:val="en-US"/>
              </w:rPr>
              <w:t>Get</w:t>
            </w:r>
            <w:r w:rsidRPr="00052C4B">
              <w:rPr>
                <w:rFonts w:cstheme="minorHAnsi"/>
                <w:lang w:val="en-US"/>
              </w:rPr>
              <w:t xml:space="preserve"> Token</w:t>
            </w:r>
          </w:p>
        </w:tc>
        <w:tc>
          <w:tcPr>
            <w:tcW w:w="670" w:type="dxa"/>
          </w:tcPr>
          <w:p w14:paraId="0BF5BB00" w14:textId="160A75FC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6D13AEB0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27217EEA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4B0E9CEA" w14:textId="559192F4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79694EAC" w14:textId="77777777" w:rsidTr="00F43E78">
        <w:tc>
          <w:tcPr>
            <w:tcW w:w="558" w:type="dxa"/>
          </w:tcPr>
          <w:p w14:paraId="36AA9556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2</w:t>
            </w:r>
          </w:p>
        </w:tc>
        <w:tc>
          <w:tcPr>
            <w:tcW w:w="2878" w:type="dxa"/>
          </w:tcPr>
          <w:p w14:paraId="492FE1E7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 xml:space="preserve">Service </w:t>
            </w:r>
            <w:r>
              <w:rPr>
                <w:rFonts w:cstheme="minorHAnsi"/>
                <w:lang w:val="en-US"/>
              </w:rPr>
              <w:t xml:space="preserve">Get Status </w:t>
            </w:r>
            <w:proofErr w:type="spellStart"/>
            <w:r>
              <w:rPr>
                <w:rFonts w:cstheme="minorHAnsi"/>
                <w:lang w:val="en-US"/>
              </w:rPr>
              <w:t>Antrean</w:t>
            </w:r>
            <w:proofErr w:type="spellEnd"/>
          </w:p>
        </w:tc>
        <w:tc>
          <w:tcPr>
            <w:tcW w:w="670" w:type="dxa"/>
          </w:tcPr>
          <w:p w14:paraId="4CFA36B4" w14:textId="2A5D080F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361184C9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591FF45A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39EDF8A9" w14:textId="4CBF75AE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6C868615" w14:textId="77777777" w:rsidTr="00F43E78">
        <w:tc>
          <w:tcPr>
            <w:tcW w:w="558" w:type="dxa"/>
          </w:tcPr>
          <w:p w14:paraId="57FC102C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3</w:t>
            </w:r>
          </w:p>
        </w:tc>
        <w:tc>
          <w:tcPr>
            <w:tcW w:w="2878" w:type="dxa"/>
          </w:tcPr>
          <w:p w14:paraId="7C055334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 xml:space="preserve">Service </w:t>
            </w:r>
            <w:r>
              <w:rPr>
                <w:rFonts w:cstheme="minorHAnsi"/>
                <w:lang w:val="en-US"/>
              </w:rPr>
              <w:t xml:space="preserve">Post Ambil </w:t>
            </w:r>
            <w:proofErr w:type="spellStart"/>
            <w:r>
              <w:rPr>
                <w:rFonts w:cstheme="minorHAnsi"/>
                <w:lang w:val="en-US"/>
              </w:rPr>
              <w:t>Antrean</w:t>
            </w:r>
            <w:proofErr w:type="spellEnd"/>
          </w:p>
        </w:tc>
        <w:tc>
          <w:tcPr>
            <w:tcW w:w="670" w:type="dxa"/>
          </w:tcPr>
          <w:p w14:paraId="7355EF51" w14:textId="4E0AF42D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42CAF953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7FCBCB93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484DD238" w14:textId="68126249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45366499" w14:textId="77777777" w:rsidTr="00F43E78">
        <w:tc>
          <w:tcPr>
            <w:tcW w:w="558" w:type="dxa"/>
          </w:tcPr>
          <w:p w14:paraId="7FD2C85D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4</w:t>
            </w:r>
          </w:p>
        </w:tc>
        <w:tc>
          <w:tcPr>
            <w:tcW w:w="2878" w:type="dxa"/>
          </w:tcPr>
          <w:p w14:paraId="545D97FD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 xml:space="preserve">Service </w:t>
            </w:r>
            <w:r>
              <w:rPr>
                <w:rFonts w:cstheme="minorHAnsi"/>
                <w:lang w:val="en-US"/>
              </w:rPr>
              <w:t xml:space="preserve">Get </w:t>
            </w:r>
            <w:proofErr w:type="spellStart"/>
            <w:r>
              <w:rPr>
                <w:rFonts w:cstheme="minorHAnsi"/>
                <w:lang w:val="en-US"/>
              </w:rPr>
              <w:t>Sisa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Antrean</w:t>
            </w:r>
            <w:proofErr w:type="spellEnd"/>
          </w:p>
        </w:tc>
        <w:tc>
          <w:tcPr>
            <w:tcW w:w="670" w:type="dxa"/>
          </w:tcPr>
          <w:p w14:paraId="259C96A9" w14:textId="15463C31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034C8B65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2A8C456F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62507F74" w14:textId="24516EB3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7CCD163A" w14:textId="77777777" w:rsidTr="00F43E78">
        <w:tc>
          <w:tcPr>
            <w:tcW w:w="558" w:type="dxa"/>
          </w:tcPr>
          <w:p w14:paraId="52BE2B28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5</w:t>
            </w:r>
          </w:p>
        </w:tc>
        <w:tc>
          <w:tcPr>
            <w:tcW w:w="2878" w:type="dxa"/>
          </w:tcPr>
          <w:p w14:paraId="648A74BF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 xml:space="preserve">Service </w:t>
            </w:r>
            <w:proofErr w:type="spellStart"/>
            <w:r>
              <w:rPr>
                <w:rFonts w:cstheme="minorHAnsi"/>
                <w:lang w:val="en-US"/>
              </w:rPr>
              <w:t>Batal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Antrean</w:t>
            </w:r>
            <w:proofErr w:type="spellEnd"/>
          </w:p>
        </w:tc>
        <w:tc>
          <w:tcPr>
            <w:tcW w:w="670" w:type="dxa"/>
          </w:tcPr>
          <w:p w14:paraId="2EADADB6" w14:textId="427FCF1C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57EDEF4A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5E01D15B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06C98A58" w14:textId="63109D3F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1B8C42D4" w14:textId="77777777" w:rsidTr="00F43E78">
        <w:tc>
          <w:tcPr>
            <w:tcW w:w="558" w:type="dxa"/>
          </w:tcPr>
          <w:p w14:paraId="62DA9B1D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  <w:tc>
          <w:tcPr>
            <w:tcW w:w="2878" w:type="dxa"/>
          </w:tcPr>
          <w:p w14:paraId="777DA509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Service Post </w:t>
            </w:r>
            <w:proofErr w:type="spellStart"/>
            <w:r>
              <w:rPr>
                <w:rFonts w:cstheme="minorHAnsi"/>
                <w:lang w:val="en-US"/>
              </w:rPr>
              <w:t>Pasien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Baru</w:t>
            </w:r>
            <w:proofErr w:type="spellEnd"/>
          </w:p>
        </w:tc>
        <w:tc>
          <w:tcPr>
            <w:tcW w:w="670" w:type="dxa"/>
          </w:tcPr>
          <w:p w14:paraId="2A3153FD" w14:textId="3C393E90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416FE55B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7CBEA2BB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Optional</w:t>
            </w:r>
          </w:p>
        </w:tc>
        <w:tc>
          <w:tcPr>
            <w:tcW w:w="2919" w:type="dxa"/>
          </w:tcPr>
          <w:p w14:paraId="3875D57F" w14:textId="0F6D5A06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1B0F4BDF" w14:textId="77777777" w:rsidTr="00F43E78">
        <w:tc>
          <w:tcPr>
            <w:tcW w:w="558" w:type="dxa"/>
          </w:tcPr>
          <w:p w14:paraId="6EEC82C0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</w:t>
            </w:r>
          </w:p>
        </w:tc>
        <w:tc>
          <w:tcPr>
            <w:tcW w:w="2878" w:type="dxa"/>
          </w:tcPr>
          <w:p w14:paraId="0260E163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Simulasi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Mobile JKN</w:t>
            </w:r>
          </w:p>
        </w:tc>
        <w:tc>
          <w:tcPr>
            <w:tcW w:w="670" w:type="dxa"/>
          </w:tcPr>
          <w:p w14:paraId="59B33A27" w14:textId="7B21E889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4BCAC3EF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3CCB8988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6767FAD9" w14:textId="71234D60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136E729B" w14:textId="77777777" w:rsidTr="00F43E78">
        <w:tc>
          <w:tcPr>
            <w:tcW w:w="558" w:type="dxa"/>
          </w:tcPr>
          <w:p w14:paraId="34DE7936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</w:t>
            </w:r>
          </w:p>
        </w:tc>
        <w:tc>
          <w:tcPr>
            <w:tcW w:w="2878" w:type="dxa"/>
          </w:tcPr>
          <w:p w14:paraId="55DCE63B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Simulasi</w:t>
            </w:r>
            <w:proofErr w:type="spellEnd"/>
            <w:r>
              <w:rPr>
                <w:rFonts w:cstheme="minorHAnsi"/>
                <w:lang w:val="en-US"/>
              </w:rPr>
              <w:t xml:space="preserve"> SIM FKTP</w:t>
            </w:r>
          </w:p>
        </w:tc>
        <w:tc>
          <w:tcPr>
            <w:tcW w:w="670" w:type="dxa"/>
          </w:tcPr>
          <w:p w14:paraId="16794891" w14:textId="5EE2C1E2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45E1A211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7C133346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07A3011D" w14:textId="725C5ABA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F43E78" w:rsidRPr="00052C4B" w14:paraId="5100BA9D" w14:textId="77777777" w:rsidTr="00F43E78">
        <w:tc>
          <w:tcPr>
            <w:tcW w:w="558" w:type="dxa"/>
            <w:shd w:val="clear" w:color="auto" w:fill="F7CAAC" w:themeFill="accent2" w:themeFillTint="66"/>
          </w:tcPr>
          <w:p w14:paraId="0F2F5936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B</w:t>
            </w:r>
          </w:p>
        </w:tc>
        <w:tc>
          <w:tcPr>
            <w:tcW w:w="8452" w:type="dxa"/>
            <w:gridSpan w:val="5"/>
            <w:shd w:val="clear" w:color="auto" w:fill="F7CAAC" w:themeFill="accent2" w:themeFillTint="66"/>
          </w:tcPr>
          <w:p w14:paraId="267E293C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Availability</w:t>
            </w:r>
          </w:p>
        </w:tc>
      </w:tr>
      <w:tr w:rsidR="005B3E81" w:rsidRPr="00052C4B" w14:paraId="3B0EB6DB" w14:textId="77777777" w:rsidTr="00F43E78">
        <w:tc>
          <w:tcPr>
            <w:tcW w:w="558" w:type="dxa"/>
          </w:tcPr>
          <w:p w14:paraId="2403EE61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1</w:t>
            </w:r>
          </w:p>
        </w:tc>
        <w:tc>
          <w:tcPr>
            <w:tcW w:w="2878" w:type="dxa"/>
          </w:tcPr>
          <w:p w14:paraId="45DCD4CE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Ketersediaan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dashboard </w:t>
            </w:r>
            <w:proofErr w:type="spellStart"/>
            <w:r w:rsidRPr="00052C4B">
              <w:rPr>
                <w:rFonts w:cstheme="minorHAnsi"/>
                <w:lang w:val="en-US"/>
              </w:rPr>
              <w:t>antrean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FKTP</w:t>
            </w:r>
          </w:p>
        </w:tc>
        <w:tc>
          <w:tcPr>
            <w:tcW w:w="670" w:type="dxa"/>
          </w:tcPr>
          <w:p w14:paraId="43DCCD4F" w14:textId="3C34ED85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08BD2DD0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5C933D6F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17A89FFF" w14:textId="5C117F5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0B0623CB" w14:textId="77777777" w:rsidTr="00F43E78">
        <w:tc>
          <w:tcPr>
            <w:tcW w:w="558" w:type="dxa"/>
          </w:tcPr>
          <w:p w14:paraId="3E89B265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2</w:t>
            </w:r>
          </w:p>
        </w:tc>
        <w:tc>
          <w:tcPr>
            <w:tcW w:w="2878" w:type="dxa"/>
          </w:tcPr>
          <w:p w14:paraId="438DA76E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Ketersediaan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IP Public</w:t>
            </w:r>
          </w:p>
        </w:tc>
        <w:tc>
          <w:tcPr>
            <w:tcW w:w="670" w:type="dxa"/>
          </w:tcPr>
          <w:p w14:paraId="2C5CFF87" w14:textId="5588C8CE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06C3AC59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1BB77EB1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69841428" w14:textId="264F0A7E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6E4E8584" w14:textId="77777777" w:rsidTr="00F43E78">
        <w:tc>
          <w:tcPr>
            <w:tcW w:w="558" w:type="dxa"/>
          </w:tcPr>
          <w:p w14:paraId="0597CD62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3</w:t>
            </w:r>
          </w:p>
        </w:tc>
        <w:tc>
          <w:tcPr>
            <w:tcW w:w="2878" w:type="dxa"/>
          </w:tcPr>
          <w:p w14:paraId="2BAEE9A4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Penyediaan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Username dan Password</w:t>
            </w:r>
          </w:p>
        </w:tc>
        <w:tc>
          <w:tcPr>
            <w:tcW w:w="670" w:type="dxa"/>
          </w:tcPr>
          <w:p w14:paraId="70460587" w14:textId="7B8C573B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494EFAC9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75F7DCD7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40E00C8E" w14:textId="41524E1A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F43E78" w:rsidRPr="00052C4B" w14:paraId="30C16C5F" w14:textId="77777777" w:rsidTr="00F43E78">
        <w:tc>
          <w:tcPr>
            <w:tcW w:w="558" w:type="dxa"/>
            <w:shd w:val="clear" w:color="auto" w:fill="F7CAAC" w:themeFill="accent2" w:themeFillTint="66"/>
          </w:tcPr>
          <w:p w14:paraId="5565024D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C</w:t>
            </w:r>
          </w:p>
        </w:tc>
        <w:tc>
          <w:tcPr>
            <w:tcW w:w="8452" w:type="dxa"/>
            <w:gridSpan w:val="5"/>
            <w:shd w:val="clear" w:color="auto" w:fill="F7CAAC" w:themeFill="accent2" w:themeFillTint="66"/>
          </w:tcPr>
          <w:p w14:paraId="1F162CCD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Reliability</w:t>
            </w:r>
          </w:p>
        </w:tc>
      </w:tr>
      <w:tr w:rsidR="00F43E78" w:rsidRPr="00052C4B" w14:paraId="39FE8BCE" w14:textId="77777777" w:rsidTr="00F43E78">
        <w:tc>
          <w:tcPr>
            <w:tcW w:w="558" w:type="dxa"/>
          </w:tcPr>
          <w:p w14:paraId="07673F53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1</w:t>
            </w:r>
          </w:p>
        </w:tc>
        <w:tc>
          <w:tcPr>
            <w:tcW w:w="2878" w:type="dxa"/>
          </w:tcPr>
          <w:p w14:paraId="1EF4F938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Spesifikasi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Infrastruktur</w:t>
            </w:r>
            <w:proofErr w:type="spellEnd"/>
          </w:p>
        </w:tc>
        <w:tc>
          <w:tcPr>
            <w:tcW w:w="670" w:type="dxa"/>
          </w:tcPr>
          <w:p w14:paraId="3709974F" w14:textId="51FB6ED0" w:rsidR="00F43E78" w:rsidRPr="00052C4B" w:rsidRDefault="00F43E78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05FE93DC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127B1074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1632E818" w14:textId="0D8B1C7B" w:rsidR="00F43E78" w:rsidRPr="00052C4B" w:rsidRDefault="00F43E78" w:rsidP="00F43E78">
            <w:pPr>
              <w:rPr>
                <w:rFonts w:cstheme="minorHAnsi"/>
                <w:lang w:val="en-US"/>
              </w:rPr>
            </w:pPr>
          </w:p>
        </w:tc>
      </w:tr>
      <w:tr w:rsidR="00F43E78" w:rsidRPr="00052C4B" w14:paraId="67C019F1" w14:textId="77777777" w:rsidTr="00F43E78">
        <w:tc>
          <w:tcPr>
            <w:tcW w:w="558" w:type="dxa"/>
            <w:shd w:val="clear" w:color="auto" w:fill="F7CAAC" w:themeFill="accent2" w:themeFillTint="66"/>
          </w:tcPr>
          <w:p w14:paraId="75462251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D</w:t>
            </w:r>
          </w:p>
        </w:tc>
        <w:tc>
          <w:tcPr>
            <w:tcW w:w="8452" w:type="dxa"/>
            <w:gridSpan w:val="5"/>
            <w:shd w:val="clear" w:color="auto" w:fill="F7CAAC" w:themeFill="accent2" w:themeFillTint="66"/>
          </w:tcPr>
          <w:p w14:paraId="1E9F7E61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Readiness</w:t>
            </w:r>
          </w:p>
        </w:tc>
      </w:tr>
      <w:tr w:rsidR="005B3E81" w:rsidRPr="00052C4B" w14:paraId="2D024595" w14:textId="77777777" w:rsidTr="00F43E78">
        <w:tc>
          <w:tcPr>
            <w:tcW w:w="558" w:type="dxa"/>
          </w:tcPr>
          <w:p w14:paraId="4FB01010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1</w:t>
            </w:r>
          </w:p>
        </w:tc>
        <w:tc>
          <w:tcPr>
            <w:tcW w:w="2878" w:type="dxa"/>
          </w:tcPr>
          <w:p w14:paraId="306503AA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Pedoman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Integrasi </w:t>
            </w:r>
            <w:proofErr w:type="spellStart"/>
            <w:r w:rsidRPr="00052C4B">
              <w:rPr>
                <w:rFonts w:cstheme="minorHAnsi"/>
                <w:lang w:val="en-US"/>
              </w:rPr>
              <w:t>Antrean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FKTP – BPJS Kesehatan</w:t>
            </w:r>
          </w:p>
        </w:tc>
        <w:tc>
          <w:tcPr>
            <w:tcW w:w="670" w:type="dxa"/>
          </w:tcPr>
          <w:p w14:paraId="2E4A6009" w14:textId="35D70F7C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7652F37C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6753E16B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17FBAC00" w14:textId="2CD056C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7DD7DC99" w14:textId="77777777" w:rsidTr="00F43E78">
        <w:tc>
          <w:tcPr>
            <w:tcW w:w="558" w:type="dxa"/>
          </w:tcPr>
          <w:p w14:paraId="4B3426D7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2</w:t>
            </w:r>
          </w:p>
        </w:tc>
        <w:tc>
          <w:tcPr>
            <w:tcW w:w="2878" w:type="dxa"/>
          </w:tcPr>
          <w:p w14:paraId="2AC2EB69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 xml:space="preserve">User manual Mobile JKN </w:t>
            </w:r>
            <w:r>
              <w:rPr>
                <w:rFonts w:cstheme="minorHAnsi"/>
                <w:lang w:val="en-US"/>
              </w:rPr>
              <w:t>Bridging</w:t>
            </w:r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Antrean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FKTP</w:t>
            </w:r>
          </w:p>
        </w:tc>
        <w:tc>
          <w:tcPr>
            <w:tcW w:w="670" w:type="dxa"/>
          </w:tcPr>
          <w:p w14:paraId="12CDE4CD" w14:textId="1679CD6F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7FCF5526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50029A59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0EE838CD" w14:textId="4F9DDDB1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5B3E81" w:rsidRPr="00052C4B" w14:paraId="546D25D6" w14:textId="77777777" w:rsidTr="00F43E78">
        <w:tc>
          <w:tcPr>
            <w:tcW w:w="558" w:type="dxa"/>
          </w:tcPr>
          <w:p w14:paraId="5D36C866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3</w:t>
            </w:r>
          </w:p>
        </w:tc>
        <w:tc>
          <w:tcPr>
            <w:tcW w:w="2878" w:type="dxa"/>
          </w:tcPr>
          <w:p w14:paraId="19B2E3C6" w14:textId="77777777" w:rsidR="005B3E81" w:rsidRPr="00052C4B" w:rsidRDefault="005B3E81" w:rsidP="005B3E81">
            <w:pPr>
              <w:rPr>
                <w:rFonts w:cstheme="minorHAnsi"/>
              </w:rPr>
            </w:pPr>
            <w:r w:rsidRPr="00052C4B">
              <w:rPr>
                <w:rFonts w:cstheme="minorHAnsi"/>
                <w:lang w:val="en-US"/>
              </w:rPr>
              <w:t>Handling Complain</w:t>
            </w:r>
          </w:p>
        </w:tc>
        <w:tc>
          <w:tcPr>
            <w:tcW w:w="670" w:type="dxa"/>
          </w:tcPr>
          <w:p w14:paraId="7ED8D9EC" w14:textId="59CAD671" w:rsidR="005B3E81" w:rsidRPr="00052C4B" w:rsidRDefault="005B3E81" w:rsidP="005B3E8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709" w:type="dxa"/>
          </w:tcPr>
          <w:p w14:paraId="602D3F60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  <w:tc>
          <w:tcPr>
            <w:tcW w:w="1276" w:type="dxa"/>
          </w:tcPr>
          <w:p w14:paraId="42E51D77" w14:textId="77777777" w:rsidR="005B3E81" w:rsidRPr="00052C4B" w:rsidRDefault="005B3E81" w:rsidP="005B3E81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Major</w:t>
            </w:r>
          </w:p>
        </w:tc>
        <w:tc>
          <w:tcPr>
            <w:tcW w:w="2919" w:type="dxa"/>
          </w:tcPr>
          <w:p w14:paraId="6AA84508" w14:textId="764EC17D" w:rsidR="005B3E81" w:rsidRPr="00052C4B" w:rsidRDefault="005B3E81" w:rsidP="005B3E81">
            <w:pPr>
              <w:rPr>
                <w:rFonts w:cstheme="minorHAnsi"/>
                <w:lang w:val="en-US"/>
              </w:rPr>
            </w:pPr>
          </w:p>
        </w:tc>
      </w:tr>
      <w:tr w:rsidR="00F43E78" w:rsidRPr="00052C4B" w14:paraId="20AC9708" w14:textId="77777777" w:rsidTr="00F43E78">
        <w:tc>
          <w:tcPr>
            <w:tcW w:w="9010" w:type="dxa"/>
            <w:gridSpan w:val="6"/>
          </w:tcPr>
          <w:p w14:paraId="7A516C17" w14:textId="77777777" w:rsidR="00F43E78" w:rsidRPr="00052C4B" w:rsidRDefault="00F43E78" w:rsidP="00F43E78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Disepakati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bahwa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proses uji </w:t>
            </w:r>
            <w:proofErr w:type="spellStart"/>
            <w:r w:rsidRPr="00052C4B">
              <w:rPr>
                <w:rFonts w:cstheme="minorHAnsi"/>
                <w:lang w:val="en-US"/>
              </w:rPr>
              <w:t>coba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integrasi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telah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selesai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dilaksanakan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dengan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hasil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dapat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dilanjutkan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ke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052C4B">
              <w:rPr>
                <w:rFonts w:cstheme="minorHAnsi"/>
                <w:lang w:val="en-US"/>
              </w:rPr>
              <w:t>tahap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production.</w:t>
            </w:r>
          </w:p>
        </w:tc>
      </w:tr>
    </w:tbl>
    <w:p w14:paraId="182ADE4F" w14:textId="77777777" w:rsidR="00F43E78" w:rsidRPr="00052C4B" w:rsidRDefault="00F43E78" w:rsidP="00F43E78">
      <w:pPr>
        <w:jc w:val="center"/>
        <w:rPr>
          <w:rFonts w:cstheme="minorHAnsi"/>
          <w:lang w:val="en-US"/>
        </w:rPr>
      </w:pPr>
    </w:p>
    <w:p w14:paraId="3F9F2C5B" w14:textId="4EABFF2A" w:rsidR="00F43E78" w:rsidRPr="00052C4B" w:rsidRDefault="00FA4495" w:rsidP="00F43E78">
      <w:pPr>
        <w:jc w:val="center"/>
        <w:rPr>
          <w:rFonts w:cstheme="minorHAnsi"/>
          <w:lang w:val="en-US"/>
        </w:rPr>
      </w:pPr>
      <w:r>
        <w:rPr>
          <w:rFonts w:cstheme="minorHAnsi"/>
          <w:lang w:val="id-ID"/>
        </w:rPr>
        <w:t>Surakarta</w:t>
      </w:r>
      <w:r w:rsidR="00F43E78" w:rsidRPr="00052C4B">
        <w:rPr>
          <w:rFonts w:cstheme="minorHAnsi"/>
          <w:lang w:val="en-US"/>
        </w:rPr>
        <w:t xml:space="preserve">, </w:t>
      </w:r>
      <w:r>
        <w:rPr>
          <w:rFonts w:cstheme="minorHAnsi"/>
          <w:lang w:val="en-US"/>
        </w:rPr>
        <w:t xml:space="preserve">13 </w:t>
      </w:r>
      <w:r>
        <w:rPr>
          <w:rFonts w:cstheme="minorHAnsi"/>
          <w:lang w:val="id-ID"/>
        </w:rPr>
        <w:t xml:space="preserve">Oktober </w:t>
      </w:r>
      <w:r w:rsidR="00F43E78" w:rsidRPr="00052C4B">
        <w:rPr>
          <w:rFonts w:cstheme="minorHAnsi"/>
          <w:lang w:val="en-US"/>
        </w:rPr>
        <w:t>2020</w:t>
      </w:r>
    </w:p>
    <w:p w14:paraId="5875669D" w14:textId="77777777" w:rsidR="00F43E78" w:rsidRDefault="00F43E78" w:rsidP="00F43E78">
      <w:pPr>
        <w:jc w:val="center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 xml:space="preserve">Tim </w:t>
      </w:r>
      <w:proofErr w:type="spellStart"/>
      <w:r w:rsidRPr="00052C4B">
        <w:rPr>
          <w:rFonts w:cstheme="minorHAnsi"/>
          <w:lang w:val="en-US"/>
        </w:rPr>
        <w:t>Penguji</w:t>
      </w:r>
      <w:proofErr w:type="spellEnd"/>
      <w:r w:rsidRPr="00052C4B">
        <w:rPr>
          <w:rFonts w:cstheme="minorHAnsi"/>
          <w:lang w:val="en-US"/>
        </w:rPr>
        <w:t xml:space="preserve"> Integrasi BPJS Kesehatan </w:t>
      </w:r>
      <w:proofErr w:type="spellStart"/>
      <w:r w:rsidRPr="00052C4B">
        <w:rPr>
          <w:rFonts w:cstheme="minorHAnsi"/>
          <w:lang w:val="en-US"/>
        </w:rPr>
        <w:t>dengan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Klinik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Puri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Intan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Medika</w:t>
      </w:r>
      <w:proofErr w:type="spellEnd"/>
    </w:p>
    <w:p w14:paraId="2AEE80C9" w14:textId="77777777" w:rsidR="00F43E78" w:rsidRPr="00052C4B" w:rsidRDefault="00F43E78" w:rsidP="00F43E78">
      <w:pPr>
        <w:jc w:val="center"/>
        <w:rPr>
          <w:rFonts w:cstheme="minorHAnsi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</w:tblGrid>
      <w:tr w:rsidR="00F43E78" w:rsidRPr="00052C4B" w14:paraId="19F1410A" w14:textId="77777777" w:rsidTr="00F43E78">
        <w:trPr>
          <w:jc w:val="center"/>
        </w:trPr>
        <w:tc>
          <w:tcPr>
            <w:tcW w:w="1501" w:type="dxa"/>
          </w:tcPr>
          <w:p w14:paraId="1ACF5A24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 xml:space="preserve">ITHD </w:t>
            </w:r>
          </w:p>
        </w:tc>
        <w:tc>
          <w:tcPr>
            <w:tcW w:w="1501" w:type="dxa"/>
          </w:tcPr>
          <w:p w14:paraId="1FC1D69F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STAFF PMP</w:t>
            </w:r>
          </w:p>
        </w:tc>
        <w:tc>
          <w:tcPr>
            <w:tcW w:w="1502" w:type="dxa"/>
          </w:tcPr>
          <w:p w14:paraId="6A53466F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KABID PMP</w:t>
            </w:r>
          </w:p>
        </w:tc>
        <w:tc>
          <w:tcPr>
            <w:tcW w:w="1502" w:type="dxa"/>
          </w:tcPr>
          <w:p w14:paraId="17C204C4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Vendor IT</w:t>
            </w:r>
          </w:p>
        </w:tc>
        <w:tc>
          <w:tcPr>
            <w:tcW w:w="1502" w:type="dxa"/>
          </w:tcPr>
          <w:p w14:paraId="093D9106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PIC FKTP</w:t>
            </w:r>
          </w:p>
        </w:tc>
      </w:tr>
      <w:tr w:rsidR="00F43E78" w:rsidRPr="00052C4B" w14:paraId="43FF2311" w14:textId="77777777" w:rsidTr="00F43E78">
        <w:trPr>
          <w:trHeight w:val="1423"/>
          <w:jc w:val="center"/>
        </w:trPr>
        <w:tc>
          <w:tcPr>
            <w:tcW w:w="1501" w:type="dxa"/>
          </w:tcPr>
          <w:p w14:paraId="5758D667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501" w:type="dxa"/>
          </w:tcPr>
          <w:p w14:paraId="062608FC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502" w:type="dxa"/>
          </w:tcPr>
          <w:p w14:paraId="7C335DAC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502" w:type="dxa"/>
          </w:tcPr>
          <w:p w14:paraId="599D7D2E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502" w:type="dxa"/>
          </w:tcPr>
          <w:p w14:paraId="09D8248E" w14:textId="77777777" w:rsidR="00F43E78" w:rsidRPr="00052C4B" w:rsidRDefault="00F43E78" w:rsidP="00F43E78">
            <w:pPr>
              <w:jc w:val="center"/>
              <w:rPr>
                <w:rFonts w:cstheme="minorHAnsi"/>
                <w:lang w:val="en-US"/>
              </w:rPr>
            </w:pPr>
          </w:p>
        </w:tc>
      </w:tr>
    </w:tbl>
    <w:p w14:paraId="56E6D4A2" w14:textId="77777777" w:rsidR="00F43E78" w:rsidRDefault="00F43E78" w:rsidP="00064AC3">
      <w:pPr>
        <w:jc w:val="center"/>
        <w:rPr>
          <w:lang w:val="en-US"/>
        </w:rPr>
      </w:pPr>
    </w:p>
    <w:p w14:paraId="4DD67872" w14:textId="77777777" w:rsidR="00F43E78" w:rsidRDefault="00F43E78" w:rsidP="00064AC3">
      <w:pPr>
        <w:jc w:val="center"/>
        <w:rPr>
          <w:lang w:val="en-US"/>
        </w:rPr>
      </w:pPr>
    </w:p>
    <w:p w14:paraId="6119698B" w14:textId="77777777" w:rsidR="00F43E78" w:rsidRDefault="00F43E78" w:rsidP="00064AC3">
      <w:pPr>
        <w:jc w:val="center"/>
        <w:rPr>
          <w:lang w:val="en-US"/>
        </w:rPr>
      </w:pPr>
    </w:p>
    <w:p w14:paraId="53FD6DF8" w14:textId="02044C68" w:rsidR="00F43E78" w:rsidRDefault="00F43E78" w:rsidP="00F43E78">
      <w:pPr>
        <w:rPr>
          <w:lang w:val="en-US"/>
        </w:rPr>
      </w:pPr>
    </w:p>
    <w:p w14:paraId="36031A1C" w14:textId="77777777" w:rsidR="00F43E78" w:rsidRPr="00052C4B" w:rsidRDefault="00F43E78" w:rsidP="00F43E78">
      <w:pPr>
        <w:jc w:val="center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lastRenderedPageBreak/>
        <w:t>LAMPIRAN</w:t>
      </w:r>
    </w:p>
    <w:p w14:paraId="300D820F" w14:textId="77777777" w:rsidR="00F43E78" w:rsidRPr="00052C4B" w:rsidRDefault="00F43E78" w:rsidP="00F43E78">
      <w:pPr>
        <w:rPr>
          <w:rFonts w:cstheme="minorHAnsi"/>
          <w:b/>
          <w:lang w:val="en-US"/>
        </w:rPr>
      </w:pPr>
    </w:p>
    <w:p w14:paraId="114343C8" w14:textId="59340E68" w:rsidR="00F43E78" w:rsidRPr="00282142" w:rsidRDefault="00F43E78" w:rsidP="00282142">
      <w:pPr>
        <w:pStyle w:val="ListParagraph"/>
        <w:numPr>
          <w:ilvl w:val="0"/>
          <w:numId w:val="22"/>
        </w:numPr>
        <w:ind w:left="284" w:hanging="284"/>
        <w:rPr>
          <w:rFonts w:cstheme="minorHAnsi"/>
          <w:b/>
          <w:lang w:val="en-US"/>
        </w:rPr>
      </w:pPr>
      <w:r w:rsidRPr="00282142">
        <w:rPr>
          <w:rFonts w:cstheme="minorHAnsi"/>
          <w:b/>
          <w:lang w:val="en-US"/>
        </w:rPr>
        <w:t>QUALITY</w:t>
      </w:r>
    </w:p>
    <w:p w14:paraId="5C8C0A53" w14:textId="77777777" w:rsidR="00F43E78" w:rsidRPr="00052C4B" w:rsidRDefault="00F43E78" w:rsidP="00282142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 xml:space="preserve">Service </w:t>
      </w:r>
      <w:r>
        <w:rPr>
          <w:rFonts w:cstheme="minorHAnsi"/>
          <w:b/>
          <w:lang w:val="en-US"/>
        </w:rPr>
        <w:t>Get</w:t>
      </w:r>
      <w:r w:rsidRPr="00052C4B">
        <w:rPr>
          <w:rFonts w:cstheme="minorHAnsi"/>
          <w:b/>
          <w:lang w:val="en-US"/>
        </w:rPr>
        <w:t xml:space="preserve"> Token</w:t>
      </w:r>
    </w:p>
    <w:p w14:paraId="0374F49D" w14:textId="77777777" w:rsidR="00F43E78" w:rsidRPr="00052C4B" w:rsidRDefault="00F43E78" w:rsidP="00282142">
      <w:pPr>
        <w:pStyle w:val="NoSpacing"/>
        <w:ind w:left="567"/>
        <w:rPr>
          <w:rFonts w:cstheme="minorHAnsi"/>
        </w:rPr>
      </w:pPr>
      <w:r w:rsidRPr="00052C4B">
        <w:rPr>
          <w:rFonts w:cstheme="minorHAnsi"/>
          <w:bCs/>
        </w:rPr>
        <w:t xml:space="preserve">Security API </w:t>
      </w:r>
      <w:proofErr w:type="spellStart"/>
      <w:r w:rsidRPr="00052C4B">
        <w:rPr>
          <w:rFonts w:cstheme="minorHAnsi"/>
          <w:bCs/>
        </w:rPr>
        <w:t>menggunakan</w:t>
      </w:r>
      <w:proofErr w:type="spellEnd"/>
      <w:r w:rsidRPr="00052C4B">
        <w:rPr>
          <w:rFonts w:cstheme="minorHAnsi"/>
          <w:bCs/>
        </w:rPr>
        <w:t xml:space="preserve"> </w:t>
      </w:r>
      <w:proofErr w:type="spellStart"/>
      <w:r w:rsidRPr="00052C4B">
        <w:rPr>
          <w:rFonts w:cstheme="minorHAnsi"/>
          <w:bCs/>
        </w:rPr>
        <w:t>sistem</w:t>
      </w:r>
      <w:proofErr w:type="spellEnd"/>
      <w:r w:rsidRPr="00052C4B">
        <w:rPr>
          <w:rFonts w:cstheme="minorHAnsi"/>
          <w:bCs/>
        </w:rPr>
        <w:t xml:space="preserve"> token yang </w:t>
      </w:r>
      <w:proofErr w:type="spellStart"/>
      <w:r w:rsidRPr="00052C4B">
        <w:rPr>
          <w:rFonts w:cstheme="minorHAnsi"/>
          <w:bCs/>
        </w:rPr>
        <w:t>digunakan</w:t>
      </w:r>
      <w:proofErr w:type="spellEnd"/>
      <w:r w:rsidRPr="00052C4B">
        <w:rPr>
          <w:rFonts w:cstheme="minorHAnsi"/>
          <w:bCs/>
        </w:rPr>
        <w:t xml:space="preserve"> </w:t>
      </w:r>
      <w:proofErr w:type="spellStart"/>
      <w:r w:rsidRPr="00052C4B">
        <w:rPr>
          <w:rFonts w:cstheme="minorHAnsi"/>
          <w:bCs/>
        </w:rPr>
        <w:t>setiap</w:t>
      </w:r>
      <w:proofErr w:type="spellEnd"/>
      <w:r w:rsidRPr="00052C4B">
        <w:rPr>
          <w:rFonts w:cstheme="minorHAnsi"/>
          <w:bCs/>
        </w:rPr>
        <w:t xml:space="preserve"> kali BPJS Kesehatan me-</w:t>
      </w:r>
      <w:r w:rsidRPr="00052C4B">
        <w:rPr>
          <w:rFonts w:cstheme="minorHAnsi"/>
          <w:bCs/>
          <w:i/>
        </w:rPr>
        <w:t>request</w:t>
      </w:r>
      <w:r w:rsidRPr="00052C4B">
        <w:rPr>
          <w:rFonts w:cstheme="minorHAnsi"/>
          <w:bCs/>
        </w:rPr>
        <w:t xml:space="preserve"> </w:t>
      </w:r>
      <w:r w:rsidRPr="00052C4B">
        <w:rPr>
          <w:rFonts w:cstheme="minorHAnsi"/>
          <w:bCs/>
          <w:i/>
        </w:rPr>
        <w:t>web service</w:t>
      </w:r>
      <w:r w:rsidRPr="00052C4B">
        <w:rPr>
          <w:rFonts w:cstheme="minorHAnsi"/>
          <w:bCs/>
        </w:rPr>
        <w:t>.</w:t>
      </w:r>
      <w:r w:rsidRPr="00052C4B">
        <w:rPr>
          <w:rFonts w:cstheme="minorHAnsi"/>
        </w:rPr>
        <w:t xml:space="preserve"> Token </w:t>
      </w:r>
      <w:proofErr w:type="spellStart"/>
      <w:r w:rsidRPr="00052C4B">
        <w:rPr>
          <w:rFonts w:cstheme="minorHAnsi"/>
        </w:rPr>
        <w:t>menggunakan</w:t>
      </w:r>
      <w:proofErr w:type="spellEnd"/>
      <w:r w:rsidRPr="00052C4B">
        <w:rPr>
          <w:rFonts w:cstheme="minorHAnsi"/>
        </w:rPr>
        <w:t xml:space="preserve"> </w:t>
      </w:r>
      <w:proofErr w:type="spellStart"/>
      <w:r w:rsidRPr="00052C4B">
        <w:rPr>
          <w:rFonts w:cstheme="minorHAnsi"/>
        </w:rPr>
        <w:t>kombinasi</w:t>
      </w:r>
      <w:proofErr w:type="spellEnd"/>
      <w:r w:rsidRPr="00052C4B">
        <w:rPr>
          <w:rFonts w:cstheme="minorHAnsi"/>
        </w:rPr>
        <w:t xml:space="preserve"> </w:t>
      </w:r>
      <w:r w:rsidRPr="00052C4B">
        <w:rPr>
          <w:rFonts w:cstheme="minorHAnsi"/>
          <w:i/>
        </w:rPr>
        <w:t>username</w:t>
      </w:r>
      <w:r w:rsidRPr="00052C4B">
        <w:rPr>
          <w:rFonts w:cstheme="minorHAnsi"/>
        </w:rPr>
        <w:t xml:space="preserve"> dan </w:t>
      </w:r>
      <w:r w:rsidRPr="00052C4B">
        <w:rPr>
          <w:rFonts w:cstheme="minorHAnsi"/>
          <w:i/>
        </w:rPr>
        <w:t>password</w:t>
      </w:r>
      <w:r w:rsidRPr="00052C4B">
        <w:rPr>
          <w:rFonts w:cstheme="minorHAnsi"/>
        </w:rPr>
        <w:t>.</w:t>
      </w:r>
    </w:p>
    <w:p w14:paraId="38D8D213" w14:textId="77777777" w:rsidR="00F43E78" w:rsidRPr="00052C4B" w:rsidRDefault="00F43E78" w:rsidP="00282142">
      <w:pPr>
        <w:pStyle w:val="ListParagraph"/>
        <w:ind w:left="567"/>
        <w:rPr>
          <w:rFonts w:cstheme="minorHAnsi"/>
          <w:sz w:val="22"/>
          <w:szCs w:val="22"/>
        </w:rPr>
      </w:pPr>
      <w:r w:rsidRPr="00052C4B">
        <w:rPr>
          <w:rFonts w:cstheme="minorHAnsi"/>
          <w:i/>
          <w:sz w:val="22"/>
          <w:szCs w:val="22"/>
        </w:rPr>
        <w:t>Username</w:t>
      </w:r>
      <w:r w:rsidRPr="00052C4B">
        <w:rPr>
          <w:rFonts w:cstheme="minorHAnsi"/>
          <w:sz w:val="22"/>
          <w:szCs w:val="22"/>
        </w:rPr>
        <w:t xml:space="preserve"> dan </w:t>
      </w:r>
      <w:r w:rsidRPr="00052C4B">
        <w:rPr>
          <w:rFonts w:cstheme="minorHAnsi"/>
          <w:i/>
          <w:sz w:val="22"/>
          <w:szCs w:val="22"/>
        </w:rPr>
        <w:t>password</w:t>
      </w:r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diberikan</w:t>
      </w:r>
      <w:proofErr w:type="spellEnd"/>
      <w:r w:rsidRPr="00052C4B">
        <w:rPr>
          <w:rFonts w:cstheme="minorHAnsi"/>
          <w:sz w:val="22"/>
          <w:szCs w:val="22"/>
        </w:rPr>
        <w:t xml:space="preserve"> oleh </w:t>
      </w:r>
      <w:proofErr w:type="spellStart"/>
      <w:r w:rsidRPr="00052C4B">
        <w:rPr>
          <w:rFonts w:cstheme="minorHAnsi"/>
          <w:sz w:val="22"/>
          <w:szCs w:val="22"/>
        </w:rPr>
        <w:t>pihak</w:t>
      </w:r>
      <w:proofErr w:type="spellEnd"/>
      <w:r w:rsidRPr="00052C4B">
        <w:rPr>
          <w:rFonts w:cstheme="minorHAnsi"/>
          <w:sz w:val="22"/>
          <w:szCs w:val="22"/>
        </w:rPr>
        <w:t xml:space="preserve"> FKTP </w:t>
      </w:r>
      <w:proofErr w:type="spellStart"/>
      <w:r w:rsidRPr="00052C4B">
        <w:rPr>
          <w:rFonts w:cstheme="minorHAnsi"/>
          <w:sz w:val="22"/>
          <w:szCs w:val="22"/>
        </w:rPr>
        <w:t>untuk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digunakan</w:t>
      </w:r>
      <w:proofErr w:type="spellEnd"/>
      <w:r w:rsidRPr="00052C4B">
        <w:rPr>
          <w:rFonts w:cstheme="minorHAnsi"/>
          <w:sz w:val="22"/>
          <w:szCs w:val="22"/>
        </w:rPr>
        <w:t xml:space="preserve"> oleh BPJS Kesehatan.</w:t>
      </w:r>
    </w:p>
    <w:p w14:paraId="70FFEEBA" w14:textId="77777777" w:rsidR="00F43E78" w:rsidRPr="00052C4B" w:rsidRDefault="00F43E78" w:rsidP="00282142">
      <w:pPr>
        <w:pStyle w:val="ListParagraph"/>
        <w:ind w:left="567"/>
        <w:rPr>
          <w:rFonts w:cstheme="minorHAnsi"/>
          <w:b/>
          <w:i/>
          <w:sz w:val="20"/>
          <w:szCs w:val="22"/>
          <w:lang w:val="en-US"/>
        </w:rPr>
      </w:pPr>
      <w:r w:rsidRPr="00052C4B">
        <w:rPr>
          <w:rFonts w:cstheme="minorHAnsi"/>
          <w:b/>
          <w:i/>
          <w:sz w:val="20"/>
          <w:szCs w:val="22"/>
          <w:lang w:val="en-US"/>
        </w:rPr>
        <w:t>Term and Condition:</w:t>
      </w:r>
    </w:p>
    <w:p w14:paraId="25764EE2" w14:textId="77777777" w:rsidR="00F43E78" w:rsidRPr="00052C4B" w:rsidRDefault="00F43E78" w:rsidP="00282142">
      <w:pPr>
        <w:pStyle w:val="ListParagraph"/>
        <w:ind w:left="567"/>
        <w:rPr>
          <w:rFonts w:cstheme="minorHAnsi"/>
          <w:i/>
          <w:sz w:val="20"/>
          <w:szCs w:val="22"/>
          <w:lang w:val="en-US"/>
        </w:rPr>
      </w:pPr>
      <w:proofErr w:type="spellStart"/>
      <w:r w:rsidRPr="00052C4B">
        <w:rPr>
          <w:rFonts w:cstheme="minorHAnsi"/>
          <w:i/>
          <w:sz w:val="20"/>
          <w:szCs w:val="22"/>
          <w:lang w:val="en-US"/>
        </w:rPr>
        <w:t>Pastikan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format parameter input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sampai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dengan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response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sesuai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dengan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yang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ditentukan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pada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katalog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bridging.</w:t>
      </w:r>
    </w:p>
    <w:p w14:paraId="17A832D0" w14:textId="77777777" w:rsidR="00064AC3" w:rsidRDefault="00064AC3">
      <w:pPr>
        <w:rPr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82"/>
        <w:gridCol w:w="7833"/>
        <w:gridCol w:w="700"/>
      </w:tblGrid>
      <w:tr w:rsidR="00064AC3" w14:paraId="65996A80" w14:textId="77777777" w:rsidTr="00FE44AC">
        <w:tc>
          <w:tcPr>
            <w:tcW w:w="8936" w:type="dxa"/>
            <w:gridSpan w:val="3"/>
          </w:tcPr>
          <w:p w14:paraId="6A33F05F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SERVICE GET TOKEN</w:t>
            </w:r>
          </w:p>
        </w:tc>
      </w:tr>
      <w:tr w:rsidR="008F3966" w14:paraId="6284B79D" w14:textId="77777777" w:rsidTr="00FE44AC">
        <w:tc>
          <w:tcPr>
            <w:tcW w:w="485" w:type="dxa"/>
          </w:tcPr>
          <w:p w14:paraId="4997ADEE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No</w:t>
            </w:r>
          </w:p>
        </w:tc>
        <w:tc>
          <w:tcPr>
            <w:tcW w:w="7742" w:type="dxa"/>
          </w:tcPr>
          <w:p w14:paraId="5AF85FD9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709" w:type="dxa"/>
          </w:tcPr>
          <w:p w14:paraId="0581E040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8F3966" w14:paraId="0EB9C41D" w14:textId="77777777" w:rsidTr="00FE44AC">
        <w:trPr>
          <w:trHeight w:val="280"/>
        </w:trPr>
        <w:tc>
          <w:tcPr>
            <w:tcW w:w="485" w:type="dxa"/>
            <w:vMerge w:val="restart"/>
          </w:tcPr>
          <w:p w14:paraId="1884DD00" w14:textId="77777777" w:rsidR="00064AC3" w:rsidRPr="007E73BD" w:rsidRDefault="00064AC3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8451" w:type="dxa"/>
            <w:gridSpan w:val="2"/>
          </w:tcPr>
          <w:p w14:paraId="3C1F101C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7E73BD">
              <w:rPr>
                <w:sz w:val="22"/>
                <w:szCs w:val="22"/>
                <w:lang w:val="en-US"/>
              </w:rPr>
              <w:t>Username dan Password Valid</w:t>
            </w:r>
          </w:p>
        </w:tc>
      </w:tr>
      <w:tr w:rsidR="008F3966" w14:paraId="5E0E8C0D" w14:textId="77777777" w:rsidTr="00FE44AC">
        <w:tc>
          <w:tcPr>
            <w:tcW w:w="485" w:type="dxa"/>
            <w:vMerge/>
          </w:tcPr>
          <w:p w14:paraId="07A53A05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42" w:type="dxa"/>
          </w:tcPr>
          <w:p w14:paraId="68AF8F1B" w14:textId="11C945A6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71819C2A" w14:textId="3768BF42" w:rsidR="002A1D56" w:rsidRDefault="002A1D56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4623F04" w14:textId="6D976D1C" w:rsidR="002A1D56" w:rsidRDefault="002568BC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6541C621" wp14:editId="5A9D99C7">
                  <wp:extent cx="4834551" cy="1449705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326" cy="145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B78A1" w14:textId="1BFA413A" w:rsidR="00064AC3" w:rsidRPr="00C071F2" w:rsidRDefault="00064AC3" w:rsidP="00C071F2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09" w:type="dxa"/>
          </w:tcPr>
          <w:p w14:paraId="716F8357" w14:textId="0A8325BD" w:rsidR="00064AC3" w:rsidRPr="00EE75BC" w:rsidRDefault="00AC06B9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8F3966" w14:paraId="23AF2369" w14:textId="77777777" w:rsidTr="00FE44AC">
        <w:tc>
          <w:tcPr>
            <w:tcW w:w="485" w:type="dxa"/>
          </w:tcPr>
          <w:p w14:paraId="6F1FBAD7" w14:textId="77777777" w:rsidR="00064AC3" w:rsidRPr="007E73BD" w:rsidRDefault="00064AC3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8451" w:type="dxa"/>
            <w:gridSpan w:val="2"/>
          </w:tcPr>
          <w:p w14:paraId="2F4FCE6E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Username </w:t>
            </w: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atau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Password </w:t>
            </w: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Valid</w:t>
            </w:r>
          </w:p>
        </w:tc>
      </w:tr>
      <w:tr w:rsidR="008F3966" w14:paraId="008EAB73" w14:textId="77777777" w:rsidTr="00FE44AC">
        <w:tc>
          <w:tcPr>
            <w:tcW w:w="485" w:type="dxa"/>
          </w:tcPr>
          <w:p w14:paraId="10EE37A2" w14:textId="77777777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42" w:type="dxa"/>
          </w:tcPr>
          <w:p w14:paraId="1DD8F614" w14:textId="384B7CBD" w:rsidR="00064AC3" w:rsidRDefault="00064AC3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42FD3D4B" w14:textId="4C64B756" w:rsidR="002A1D56" w:rsidRDefault="00021A60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4EDA3276" wp14:editId="77B9BA3B">
                  <wp:extent cx="4834255" cy="1162685"/>
                  <wp:effectExtent l="0" t="0" r="4445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326" cy="116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AC845" w14:textId="063B3E08" w:rsidR="00064AC3" w:rsidRPr="00D1181E" w:rsidRDefault="00064AC3" w:rsidP="00AC06B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FF1CE1E" w14:textId="77777777" w:rsidR="00064AC3" w:rsidRDefault="00064AC3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username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atau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password invalid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A7D2094" w14:textId="77777777" w:rsidR="00064AC3" w:rsidRDefault="00064AC3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6D5792C6" w14:textId="77777777" w:rsidR="00064AC3" w:rsidRDefault="00064AC3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"Username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atau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Password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</w:p>
          <w:p w14:paraId="53A69AEF" w14:textId="77777777" w:rsidR="00064AC3" w:rsidRDefault="00064AC3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399296F8" w14:textId="77777777" w:rsidR="00064AC3" w:rsidRDefault="00064AC3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3F89A0A9" w14:textId="24D6E9C5" w:rsidR="005E581A" w:rsidRPr="00AC06B9" w:rsidRDefault="00064AC3" w:rsidP="00AC06B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  <w:tc>
          <w:tcPr>
            <w:tcW w:w="709" w:type="dxa"/>
          </w:tcPr>
          <w:p w14:paraId="1DE54B83" w14:textId="3FE6B736" w:rsidR="00064AC3" w:rsidRPr="00EE75BC" w:rsidRDefault="00AC06B9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8F3966" w14:paraId="3A84B23C" w14:textId="77777777" w:rsidTr="00FE44AC">
        <w:tc>
          <w:tcPr>
            <w:tcW w:w="485" w:type="dxa"/>
          </w:tcPr>
          <w:p w14:paraId="31D125EB" w14:textId="44ED55D8" w:rsidR="00FE44AC" w:rsidRPr="007E73BD" w:rsidRDefault="00FE44AC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8451" w:type="dxa"/>
            <w:gridSpan w:val="2"/>
          </w:tcPr>
          <w:p w14:paraId="3FA86703" w14:textId="30BD1B86" w:rsidR="00FE44AC" w:rsidRDefault="00FE44AC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Expired Service Token</w:t>
            </w:r>
          </w:p>
        </w:tc>
      </w:tr>
      <w:tr w:rsidR="008F3966" w14:paraId="3E8A1930" w14:textId="77777777" w:rsidTr="00FE44AC">
        <w:tc>
          <w:tcPr>
            <w:tcW w:w="485" w:type="dxa"/>
          </w:tcPr>
          <w:p w14:paraId="0FB680F7" w14:textId="77777777" w:rsidR="00FE44AC" w:rsidRDefault="00FE44AC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42" w:type="dxa"/>
          </w:tcPr>
          <w:p w14:paraId="677E3D0C" w14:textId="77777777" w:rsidR="00FE44AC" w:rsidRDefault="00FE44AC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74B52786" w14:textId="77A67675" w:rsidR="00FE44AC" w:rsidRDefault="008F3966" w:rsidP="00B60DD9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noProof/>
                <w:sz w:val="20"/>
                <w:szCs w:val="22"/>
                <w:lang w:val="en-US"/>
              </w:rPr>
              <w:lastRenderedPageBreak/>
              <w:drawing>
                <wp:inline distT="0" distB="0" distL="0" distR="0" wp14:anchorId="481B5194" wp14:editId="0B654A1B">
                  <wp:extent cx="4888871" cy="1205865"/>
                  <wp:effectExtent l="0" t="0" r="63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716" cy="120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EB5F9" w14:textId="29C77154" w:rsidR="00747CD5" w:rsidRPr="00747CD5" w:rsidRDefault="00747CD5" w:rsidP="00B60DD9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</w:p>
          <w:p w14:paraId="64BA329E" w14:textId="14A21E37" w:rsidR="00FE44AC" w:rsidRDefault="00FE44AC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token expired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5634C9D0" w14:textId="77777777" w:rsidR="00FE44AC" w:rsidRDefault="00FE44AC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422F186A" w14:textId="640F0E89" w:rsidR="00FE44AC" w:rsidRDefault="00FE44AC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"Token Expired"</w:t>
            </w:r>
          </w:p>
          <w:p w14:paraId="23C86AE8" w14:textId="77777777" w:rsidR="00FE44AC" w:rsidRDefault="00FE44AC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ABA1C4C" w14:textId="77777777" w:rsidR="00FE44AC" w:rsidRDefault="00FE44AC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30DC7D88" w14:textId="7AEFE171" w:rsidR="00FE44AC" w:rsidRDefault="00FE44AC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5FA8B458" w14:textId="661B88EE" w:rsidR="00A0304D" w:rsidRDefault="00A0304D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961010E" w14:textId="2CCA7221" w:rsidR="00A0304D" w:rsidRDefault="00A0304D" w:rsidP="00F4128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Catatan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Expired service token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berlaku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untuk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semua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service</w:t>
            </w:r>
          </w:p>
          <w:p w14:paraId="15C88FCB" w14:textId="77777777" w:rsidR="00FE44AC" w:rsidRPr="009A10AC" w:rsidRDefault="00FE44AC" w:rsidP="00F41289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709" w:type="dxa"/>
          </w:tcPr>
          <w:p w14:paraId="4A4119DD" w14:textId="7015F08A" w:rsidR="00FE44AC" w:rsidRPr="00EE75BC" w:rsidRDefault="00AC06B9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</w:tbl>
    <w:p w14:paraId="2FB2FEFA" w14:textId="00EC8E92" w:rsidR="00064AC3" w:rsidRDefault="00064AC3">
      <w:pPr>
        <w:rPr>
          <w:lang w:val="en-US"/>
        </w:rPr>
      </w:pPr>
    </w:p>
    <w:p w14:paraId="43DC2800" w14:textId="6DAF8775" w:rsidR="00A47B30" w:rsidRPr="00BD504C" w:rsidRDefault="00A47B30" w:rsidP="00F962A5">
      <w:pPr>
        <w:pStyle w:val="ListParagraph"/>
        <w:numPr>
          <w:ilvl w:val="1"/>
          <w:numId w:val="22"/>
        </w:numPr>
        <w:tabs>
          <w:tab w:val="left" w:pos="567"/>
          <w:tab w:val="left" w:pos="851"/>
        </w:tabs>
        <w:ind w:left="284" w:firstLine="0"/>
        <w:rPr>
          <w:rFonts w:cstheme="minorHAnsi"/>
          <w:b/>
          <w:color w:val="FF0000"/>
          <w:lang w:val="en-US"/>
        </w:rPr>
      </w:pPr>
      <w:r w:rsidRPr="00BD504C">
        <w:rPr>
          <w:rFonts w:cstheme="minorHAnsi"/>
          <w:b/>
          <w:color w:val="FF0000"/>
          <w:lang w:val="en-US"/>
        </w:rPr>
        <w:t xml:space="preserve">Service Get Status </w:t>
      </w:r>
      <w:proofErr w:type="spellStart"/>
      <w:r w:rsidRPr="00BD504C">
        <w:rPr>
          <w:rFonts w:cstheme="minorHAnsi"/>
          <w:b/>
          <w:color w:val="FF0000"/>
          <w:lang w:val="en-US"/>
        </w:rPr>
        <w:t>Antrean</w:t>
      </w:r>
      <w:proofErr w:type="spellEnd"/>
    </w:p>
    <w:p w14:paraId="6FF7564C" w14:textId="77777777" w:rsidR="00A47B30" w:rsidRPr="00BD504C" w:rsidRDefault="00A47B30" w:rsidP="00F962A5">
      <w:pPr>
        <w:tabs>
          <w:tab w:val="left" w:pos="567"/>
        </w:tabs>
        <w:ind w:left="567"/>
        <w:rPr>
          <w:rFonts w:cstheme="minorHAnsi"/>
          <w:color w:val="FF0000"/>
          <w:sz w:val="22"/>
          <w:szCs w:val="22"/>
        </w:rPr>
      </w:pPr>
      <w:proofErr w:type="spellStart"/>
      <w:r w:rsidRPr="00BD504C">
        <w:rPr>
          <w:rFonts w:cstheme="minorHAnsi"/>
          <w:color w:val="FF0000"/>
          <w:sz w:val="22"/>
          <w:szCs w:val="22"/>
        </w:rPr>
        <w:t>Berfungsi</w:t>
      </w:r>
      <w:proofErr w:type="spellEnd"/>
      <w:r w:rsidRPr="00BD504C">
        <w:rPr>
          <w:rFonts w:cstheme="minorHAnsi"/>
          <w:color w:val="FF0000"/>
          <w:sz w:val="22"/>
          <w:szCs w:val="22"/>
        </w:rPr>
        <w:t xml:space="preserve"> </w:t>
      </w:r>
      <w:proofErr w:type="spellStart"/>
      <w:r w:rsidRPr="00BD504C">
        <w:rPr>
          <w:rFonts w:cstheme="minorHAnsi"/>
          <w:color w:val="FF0000"/>
          <w:sz w:val="22"/>
          <w:szCs w:val="22"/>
        </w:rPr>
        <w:t>untuk</w:t>
      </w:r>
      <w:proofErr w:type="spellEnd"/>
      <w:r w:rsidRPr="00BD504C">
        <w:rPr>
          <w:rFonts w:cstheme="minorHAnsi"/>
          <w:color w:val="FF0000"/>
          <w:sz w:val="22"/>
          <w:szCs w:val="22"/>
        </w:rPr>
        <w:t xml:space="preserve"> </w:t>
      </w:r>
      <w:proofErr w:type="spellStart"/>
      <w:r w:rsidRPr="00BD504C">
        <w:rPr>
          <w:rFonts w:cstheme="minorHAnsi"/>
          <w:color w:val="FF0000"/>
          <w:sz w:val="22"/>
          <w:szCs w:val="22"/>
        </w:rPr>
        <w:t>melihat</w:t>
      </w:r>
      <w:proofErr w:type="spellEnd"/>
      <w:r w:rsidRPr="00BD504C">
        <w:rPr>
          <w:rFonts w:cstheme="minorHAnsi"/>
          <w:color w:val="FF0000"/>
          <w:sz w:val="22"/>
          <w:szCs w:val="22"/>
        </w:rPr>
        <w:t xml:space="preserve"> </w:t>
      </w:r>
      <w:proofErr w:type="spellStart"/>
      <w:r w:rsidRPr="00BD504C">
        <w:rPr>
          <w:rFonts w:cstheme="minorHAnsi"/>
          <w:color w:val="FF0000"/>
          <w:sz w:val="22"/>
          <w:szCs w:val="22"/>
        </w:rPr>
        <w:t>statu</w:t>
      </w:r>
      <w:proofErr w:type="spellEnd"/>
      <w:r w:rsidRPr="00BD504C">
        <w:rPr>
          <w:rFonts w:cstheme="minorHAnsi"/>
          <w:color w:val="FF0000"/>
          <w:sz w:val="22"/>
          <w:szCs w:val="22"/>
        </w:rPr>
        <w:t xml:space="preserve"> </w:t>
      </w:r>
      <w:proofErr w:type="spellStart"/>
      <w:r w:rsidRPr="00BD504C">
        <w:rPr>
          <w:rFonts w:cstheme="minorHAnsi"/>
          <w:color w:val="FF0000"/>
          <w:sz w:val="22"/>
          <w:szCs w:val="22"/>
        </w:rPr>
        <w:t>antrean</w:t>
      </w:r>
      <w:proofErr w:type="spellEnd"/>
      <w:r w:rsidRPr="00BD504C">
        <w:rPr>
          <w:rFonts w:cstheme="minorHAnsi"/>
          <w:color w:val="FF0000"/>
          <w:sz w:val="22"/>
          <w:szCs w:val="22"/>
        </w:rPr>
        <w:t xml:space="preserve"> </w:t>
      </w:r>
      <w:proofErr w:type="spellStart"/>
      <w:r w:rsidRPr="00BD504C">
        <w:rPr>
          <w:rFonts w:cstheme="minorHAnsi"/>
          <w:color w:val="FF0000"/>
          <w:sz w:val="22"/>
          <w:szCs w:val="22"/>
        </w:rPr>
        <w:t>poli</w:t>
      </w:r>
      <w:proofErr w:type="spellEnd"/>
      <w:r w:rsidRPr="00BD504C">
        <w:rPr>
          <w:rFonts w:cstheme="minorHAnsi"/>
          <w:color w:val="FF0000"/>
          <w:sz w:val="22"/>
          <w:szCs w:val="22"/>
        </w:rPr>
        <w:t xml:space="preserve"> di FKTP.</w:t>
      </w:r>
    </w:p>
    <w:p w14:paraId="7EB69AB1" w14:textId="77777777" w:rsidR="00A47B30" w:rsidRPr="00BD504C" w:rsidRDefault="00A47B30" w:rsidP="00F962A5">
      <w:pPr>
        <w:tabs>
          <w:tab w:val="left" w:pos="567"/>
        </w:tabs>
        <w:ind w:left="567"/>
        <w:rPr>
          <w:rFonts w:cstheme="minorHAnsi"/>
          <w:b/>
          <w:i/>
          <w:color w:val="FF0000"/>
          <w:sz w:val="20"/>
          <w:szCs w:val="22"/>
          <w:lang w:val="en-US"/>
        </w:rPr>
      </w:pPr>
      <w:r w:rsidRPr="00BD504C">
        <w:rPr>
          <w:rFonts w:cstheme="minorHAnsi"/>
          <w:b/>
          <w:i/>
          <w:color w:val="FF0000"/>
          <w:sz w:val="20"/>
          <w:szCs w:val="22"/>
          <w:lang w:val="en-US"/>
        </w:rPr>
        <w:t>Term and Condition:</w:t>
      </w:r>
    </w:p>
    <w:p w14:paraId="3E596685" w14:textId="77777777" w:rsidR="00A47B30" w:rsidRPr="00BD504C" w:rsidRDefault="00A47B30" w:rsidP="00F962A5">
      <w:pPr>
        <w:tabs>
          <w:tab w:val="left" w:pos="567"/>
        </w:tabs>
        <w:ind w:left="567"/>
        <w:rPr>
          <w:rFonts w:cstheme="minorHAnsi"/>
          <w:i/>
          <w:color w:val="FF0000"/>
          <w:sz w:val="20"/>
          <w:szCs w:val="22"/>
          <w:lang w:val="en-US"/>
        </w:rPr>
      </w:pPr>
      <w:proofErr w:type="spellStart"/>
      <w:r w:rsidRPr="00BD504C">
        <w:rPr>
          <w:rFonts w:cstheme="minorHAnsi"/>
          <w:i/>
          <w:color w:val="FF0000"/>
          <w:sz w:val="20"/>
          <w:szCs w:val="22"/>
          <w:lang w:val="en-US"/>
        </w:rPr>
        <w:t>Pastikan</w:t>
      </w:r>
      <w:proofErr w:type="spellEnd"/>
      <w:r w:rsidRPr="00BD504C">
        <w:rPr>
          <w:rFonts w:cstheme="minorHAnsi"/>
          <w:i/>
          <w:color w:val="FF0000"/>
          <w:sz w:val="20"/>
          <w:szCs w:val="22"/>
          <w:lang w:val="en-US"/>
        </w:rPr>
        <w:t xml:space="preserve"> format parameter input </w:t>
      </w:r>
      <w:proofErr w:type="spellStart"/>
      <w:r w:rsidRPr="00BD504C">
        <w:rPr>
          <w:rFonts w:cstheme="minorHAnsi"/>
          <w:i/>
          <w:color w:val="FF0000"/>
          <w:sz w:val="20"/>
          <w:szCs w:val="22"/>
          <w:lang w:val="en-US"/>
        </w:rPr>
        <w:t>sampai</w:t>
      </w:r>
      <w:proofErr w:type="spellEnd"/>
      <w:r w:rsidRPr="00BD504C">
        <w:rPr>
          <w:rFonts w:cstheme="minorHAnsi"/>
          <w:i/>
          <w:color w:val="FF0000"/>
          <w:sz w:val="20"/>
          <w:szCs w:val="22"/>
          <w:lang w:val="en-US"/>
        </w:rPr>
        <w:t xml:space="preserve"> </w:t>
      </w:r>
      <w:proofErr w:type="spellStart"/>
      <w:r w:rsidRPr="00BD504C">
        <w:rPr>
          <w:rFonts w:cstheme="minorHAnsi"/>
          <w:i/>
          <w:color w:val="FF0000"/>
          <w:sz w:val="20"/>
          <w:szCs w:val="22"/>
          <w:lang w:val="en-US"/>
        </w:rPr>
        <w:t>dengan</w:t>
      </w:r>
      <w:proofErr w:type="spellEnd"/>
      <w:r w:rsidRPr="00BD504C">
        <w:rPr>
          <w:rFonts w:cstheme="minorHAnsi"/>
          <w:i/>
          <w:color w:val="FF0000"/>
          <w:sz w:val="20"/>
          <w:szCs w:val="22"/>
          <w:lang w:val="en-US"/>
        </w:rPr>
        <w:t xml:space="preserve"> response </w:t>
      </w:r>
      <w:proofErr w:type="spellStart"/>
      <w:r w:rsidRPr="00BD504C">
        <w:rPr>
          <w:rFonts w:cstheme="minorHAnsi"/>
          <w:i/>
          <w:color w:val="FF0000"/>
          <w:sz w:val="20"/>
          <w:szCs w:val="22"/>
          <w:lang w:val="en-US"/>
        </w:rPr>
        <w:t>sesuai</w:t>
      </w:r>
      <w:proofErr w:type="spellEnd"/>
      <w:r w:rsidRPr="00BD504C">
        <w:rPr>
          <w:rFonts w:cstheme="minorHAnsi"/>
          <w:i/>
          <w:color w:val="FF0000"/>
          <w:sz w:val="20"/>
          <w:szCs w:val="22"/>
          <w:lang w:val="en-US"/>
        </w:rPr>
        <w:t xml:space="preserve"> </w:t>
      </w:r>
      <w:proofErr w:type="spellStart"/>
      <w:r w:rsidRPr="00BD504C">
        <w:rPr>
          <w:rFonts w:cstheme="minorHAnsi"/>
          <w:i/>
          <w:color w:val="FF0000"/>
          <w:sz w:val="20"/>
          <w:szCs w:val="22"/>
          <w:lang w:val="en-US"/>
        </w:rPr>
        <w:t>dengan</w:t>
      </w:r>
      <w:proofErr w:type="spellEnd"/>
      <w:r w:rsidRPr="00BD504C">
        <w:rPr>
          <w:rFonts w:cstheme="minorHAnsi"/>
          <w:i/>
          <w:color w:val="FF0000"/>
          <w:sz w:val="20"/>
          <w:szCs w:val="22"/>
          <w:lang w:val="en-US"/>
        </w:rPr>
        <w:t xml:space="preserve"> yang </w:t>
      </w:r>
      <w:proofErr w:type="spellStart"/>
      <w:r w:rsidRPr="00BD504C">
        <w:rPr>
          <w:rFonts w:cstheme="minorHAnsi"/>
          <w:i/>
          <w:color w:val="FF0000"/>
          <w:sz w:val="20"/>
          <w:szCs w:val="22"/>
          <w:lang w:val="en-US"/>
        </w:rPr>
        <w:t>ditentukan</w:t>
      </w:r>
      <w:proofErr w:type="spellEnd"/>
      <w:r w:rsidRPr="00BD504C">
        <w:rPr>
          <w:rFonts w:cstheme="minorHAnsi"/>
          <w:i/>
          <w:color w:val="FF0000"/>
          <w:sz w:val="20"/>
          <w:szCs w:val="22"/>
          <w:lang w:val="en-US"/>
        </w:rPr>
        <w:t xml:space="preserve"> pada </w:t>
      </w:r>
      <w:proofErr w:type="spellStart"/>
      <w:r w:rsidRPr="00BD504C">
        <w:rPr>
          <w:rFonts w:cstheme="minorHAnsi"/>
          <w:i/>
          <w:color w:val="FF0000"/>
          <w:sz w:val="20"/>
          <w:szCs w:val="22"/>
          <w:lang w:val="en-US"/>
        </w:rPr>
        <w:t>katalog</w:t>
      </w:r>
      <w:proofErr w:type="spellEnd"/>
      <w:r w:rsidRPr="00BD504C">
        <w:rPr>
          <w:rFonts w:cstheme="minorHAnsi"/>
          <w:i/>
          <w:color w:val="FF0000"/>
          <w:sz w:val="20"/>
          <w:szCs w:val="22"/>
          <w:lang w:val="en-US"/>
        </w:rPr>
        <w:t xml:space="preserve"> bridging.</w:t>
      </w:r>
    </w:p>
    <w:p w14:paraId="35810608" w14:textId="5D0F5076" w:rsidR="00FE44AC" w:rsidRDefault="00FE44AC">
      <w:pPr>
        <w:rPr>
          <w:lang w:val="en-US"/>
        </w:rPr>
      </w:pPr>
    </w:p>
    <w:p w14:paraId="05390E88" w14:textId="78EF208A" w:rsidR="00FA4495" w:rsidRDefault="00FA4495">
      <w:pPr>
        <w:rPr>
          <w:lang w:val="en-US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485"/>
        <w:gridCol w:w="9236"/>
        <w:gridCol w:w="18"/>
        <w:gridCol w:w="687"/>
        <w:gridCol w:w="77"/>
      </w:tblGrid>
      <w:tr w:rsidR="009A10AC" w14:paraId="246C0AD2" w14:textId="77777777" w:rsidTr="00EE75BC">
        <w:tc>
          <w:tcPr>
            <w:tcW w:w="9214" w:type="dxa"/>
            <w:gridSpan w:val="5"/>
          </w:tcPr>
          <w:p w14:paraId="1BABAF2D" w14:textId="19AB0EB6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SERVICE GET STATUS ANTREAN</w:t>
            </w:r>
          </w:p>
        </w:tc>
      </w:tr>
      <w:tr w:rsidR="00F20FC1" w14:paraId="3098717B" w14:textId="77777777" w:rsidTr="00EE75BC">
        <w:tc>
          <w:tcPr>
            <w:tcW w:w="485" w:type="dxa"/>
          </w:tcPr>
          <w:p w14:paraId="5FE7D9FA" w14:textId="77777777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No</w:t>
            </w:r>
          </w:p>
        </w:tc>
        <w:tc>
          <w:tcPr>
            <w:tcW w:w="7896" w:type="dxa"/>
            <w:gridSpan w:val="2"/>
          </w:tcPr>
          <w:p w14:paraId="5CA234CB" w14:textId="77777777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833" w:type="dxa"/>
            <w:gridSpan w:val="2"/>
          </w:tcPr>
          <w:p w14:paraId="55D03BF1" w14:textId="77777777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450C3D" w14:paraId="55AFB990" w14:textId="77777777" w:rsidTr="00EE75BC">
        <w:trPr>
          <w:trHeight w:val="280"/>
        </w:trPr>
        <w:tc>
          <w:tcPr>
            <w:tcW w:w="485" w:type="dxa"/>
            <w:vMerge w:val="restart"/>
          </w:tcPr>
          <w:p w14:paraId="634648DC" w14:textId="77777777" w:rsidR="009A10AC" w:rsidRPr="007E73BD" w:rsidRDefault="009A10A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8729" w:type="dxa"/>
            <w:gridSpan w:val="4"/>
          </w:tcPr>
          <w:p w14:paraId="1A65FD36" w14:textId="7FF7594A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Poli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Ditemukan</w:t>
            </w:r>
            <w:proofErr w:type="spellEnd"/>
          </w:p>
        </w:tc>
      </w:tr>
      <w:tr w:rsidR="00F20FC1" w14:paraId="15B1E9F1" w14:textId="77777777" w:rsidTr="00EE75BC">
        <w:tc>
          <w:tcPr>
            <w:tcW w:w="485" w:type="dxa"/>
            <w:vMerge/>
          </w:tcPr>
          <w:p w14:paraId="516EA4F3" w14:textId="77777777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  <w:gridSpan w:val="2"/>
          </w:tcPr>
          <w:p w14:paraId="1CBADDBD" w14:textId="77777777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47D95EDF" w14:textId="08C043A0" w:rsidR="009A10AC" w:rsidRDefault="009A10AC" w:rsidP="0020706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554F1A2" w14:textId="7700EA45" w:rsidR="0020706B" w:rsidRDefault="00AC0C34" w:rsidP="0020706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7928573E" wp14:editId="449FA5F5">
                  <wp:extent cx="5727700" cy="1149985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4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78AB3" w14:textId="40BBFFAD" w:rsidR="009A10AC" w:rsidRPr="00304BBD" w:rsidRDefault="00FF7909" w:rsidP="009A10AC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 w:rsidR="009A10AC">
              <w:rPr>
                <w:rFonts w:cstheme="minorHAnsi"/>
                <w:sz w:val="20"/>
                <w:szCs w:val="22"/>
                <w:lang w:val="en-US"/>
              </w:rPr>
              <w:t>Saran:</w:t>
            </w:r>
            <w:r w:rsidR="009A10AC"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</w:t>
            </w:r>
            <w:r>
              <w:rPr>
                <w:rFonts w:cstheme="minorHAnsi"/>
                <w:sz w:val="20"/>
                <w:szCs w:val="22"/>
                <w:lang w:val="en-US"/>
              </w:rPr>
              <w:t xml:space="preserve">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A10AC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9A10AC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A10AC">
              <w:rPr>
                <w:rFonts w:cstheme="minorHAnsi"/>
                <w:sz w:val="20"/>
                <w:szCs w:val="22"/>
                <w:lang w:val="en-US"/>
              </w:rPr>
              <w:t>poli</w:t>
            </w:r>
            <w:proofErr w:type="spellEnd"/>
            <w:r w:rsidR="009A10AC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A10AC"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 w:rsidR="009A10AC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A10AC">
              <w:rPr>
                <w:rFonts w:cstheme="minorHAnsi"/>
                <w:sz w:val="20"/>
                <w:szCs w:val="22"/>
                <w:lang w:val="en-US"/>
              </w:rPr>
              <w:t>ditemukan</w:t>
            </w:r>
            <w:proofErr w:type="spellEnd"/>
            <w:r w:rsidR="009A10AC">
              <w:rPr>
                <w:rFonts w:cstheme="minorHAnsi"/>
                <w:sz w:val="20"/>
                <w:szCs w:val="22"/>
                <w:lang w:val="en-US"/>
              </w:rPr>
              <w:br/>
            </w:r>
            <w:r w:rsidR="009A10AC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4160C4D4" w14:textId="77777777" w:rsidR="009A10AC" w:rsidRDefault="009A10AC" w:rsidP="009A10A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86BBDA7" w14:textId="21AE320F" w:rsidR="009A10AC" w:rsidRDefault="009A10AC" w:rsidP="009A10A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06584F">
              <w:rPr>
                <w:rFonts w:ascii="Menlo" w:hAnsi="Menlo" w:cs="Menlo"/>
                <w:color w:val="0451A5"/>
                <w:sz w:val="18"/>
                <w:szCs w:val="18"/>
              </w:rPr>
              <w:t>Poli</w:t>
            </w:r>
            <w:proofErr w:type="spellEnd"/>
            <w:r w:rsidR="0006584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06584F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06584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06584F">
              <w:rPr>
                <w:rFonts w:ascii="Menlo" w:hAnsi="Menlo" w:cs="Menlo"/>
                <w:color w:val="0451A5"/>
                <w:sz w:val="18"/>
                <w:szCs w:val="18"/>
              </w:rPr>
              <w:t>Ditemukan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5771D5" w14:textId="77777777" w:rsidR="009A10AC" w:rsidRDefault="009A10AC" w:rsidP="009A10A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DB6BAC3" w14:textId="77777777" w:rsidR="009A10AC" w:rsidRDefault="009A10AC" w:rsidP="009A10A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7919683A" w14:textId="4DC93146" w:rsidR="005E581A" w:rsidRPr="00AC06B9" w:rsidRDefault="009A10AC" w:rsidP="00AC06B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  <w:tc>
          <w:tcPr>
            <w:tcW w:w="833" w:type="dxa"/>
            <w:gridSpan w:val="2"/>
          </w:tcPr>
          <w:p w14:paraId="5EC06364" w14:textId="1165C5E3" w:rsidR="009A10AC" w:rsidRPr="00EE75BC" w:rsidRDefault="00AC06B9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450C3D" w14:paraId="3BD9234E" w14:textId="77777777" w:rsidTr="00EE75BC">
        <w:tc>
          <w:tcPr>
            <w:tcW w:w="485" w:type="dxa"/>
          </w:tcPr>
          <w:p w14:paraId="65688AA1" w14:textId="77777777" w:rsidR="009A10AC" w:rsidRPr="007E73BD" w:rsidRDefault="009A10A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8729" w:type="dxa"/>
            <w:gridSpan w:val="4"/>
          </w:tcPr>
          <w:p w14:paraId="769B38A6" w14:textId="7DEBE326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Sesuai</w:t>
            </w:r>
            <w:proofErr w:type="spellEnd"/>
          </w:p>
        </w:tc>
      </w:tr>
      <w:tr w:rsidR="00F20FC1" w14:paraId="4548D1D9" w14:textId="77777777" w:rsidTr="00EE75BC">
        <w:tc>
          <w:tcPr>
            <w:tcW w:w="485" w:type="dxa"/>
          </w:tcPr>
          <w:p w14:paraId="142C2980" w14:textId="77777777" w:rsidR="009A10AC" w:rsidRDefault="009A10A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  <w:gridSpan w:val="2"/>
          </w:tcPr>
          <w:p w14:paraId="7D40D5E2" w14:textId="05494C33" w:rsidR="009A10AC" w:rsidRPr="00EE75BC" w:rsidRDefault="009A10A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Screen Capture</w:t>
            </w:r>
          </w:p>
          <w:p w14:paraId="18C75EE4" w14:textId="12C5F215" w:rsidR="00A83FD1" w:rsidRPr="00EE75BC" w:rsidRDefault="00A74A1C" w:rsidP="0092635C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noProof/>
                <w:sz w:val="20"/>
                <w:szCs w:val="22"/>
                <w:lang w:val="en-US"/>
              </w:rPr>
              <w:lastRenderedPageBreak/>
              <w:drawing>
                <wp:inline distT="0" distB="0" distL="0" distR="0" wp14:anchorId="4EE4B817" wp14:editId="47811552">
                  <wp:extent cx="5727700" cy="11099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0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5CCC4" w14:textId="074C64E5" w:rsidR="009A10AC" w:rsidRPr="00EE75BC" w:rsidRDefault="009A10A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E75BC">
              <w:rPr>
                <w:rFonts w:cstheme="minorHAnsi"/>
                <w:sz w:val="20"/>
                <w:szCs w:val="22"/>
                <w:lang w:val="en-US"/>
              </w:rPr>
              <w:t>Saran:</w:t>
            </w:r>
            <w:r w:rsidRPr="00EE75BC">
              <w:rPr>
                <w:rFonts w:cstheme="minorHAnsi"/>
                <w:sz w:val="20"/>
                <w:szCs w:val="22"/>
                <w:lang w:val="en-US"/>
              </w:rPr>
              <w:br/>
              <w:t>Response</w:t>
            </w:r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 w:rsidRPr="00EE75BC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Pr="00EE75BC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Pr="00EE75BC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 xml:space="preserve">format </w:t>
            </w:r>
            <w:proofErr w:type="spellStart"/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5646F6" w:rsidRPr="00EE75BC"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 w:rsidRPr="00EE75BC">
              <w:rPr>
                <w:rFonts w:cstheme="minorHAnsi"/>
                <w:sz w:val="20"/>
                <w:szCs w:val="22"/>
                <w:lang w:val="en-US"/>
              </w:rPr>
              <w:br/>
            </w: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463D5485" w14:textId="77777777" w:rsidR="009A10AC" w:rsidRPr="00EE75BC" w:rsidRDefault="009A10A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 w:rsidRPr="00EE75BC"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9E03993" w14:textId="25859D57" w:rsidR="009A10AC" w:rsidRPr="00EE75BC" w:rsidRDefault="009A10A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 w:rsidRPr="00EE75BC"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="00304BBD" w:rsidRPr="00EE75BC">
              <w:rPr>
                <w:rFonts w:ascii="Menlo" w:hAnsi="Menlo" w:cs="Menlo"/>
                <w:color w:val="0451A5"/>
                <w:sz w:val="18"/>
                <w:szCs w:val="18"/>
              </w:rPr>
              <w:t xml:space="preserve">"Format </w:t>
            </w:r>
            <w:proofErr w:type="spellStart"/>
            <w:r w:rsidR="00304BBD" w:rsidRPr="00EE75BC"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 w:rsidR="00304BBD" w:rsidRPr="00EE75BC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304BBD" w:rsidRPr="00EE75BC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304BBD" w:rsidRPr="00EE75BC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304BBD" w:rsidRPr="00EE75BC"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 w:rsidR="00CF512B" w:rsidRPr="00EE75BC">
              <w:rPr>
                <w:rFonts w:ascii="Menlo" w:hAnsi="Menlo" w:cs="Menlo"/>
                <w:color w:val="0451A5"/>
                <w:sz w:val="18"/>
                <w:szCs w:val="18"/>
              </w:rPr>
              <w:t xml:space="preserve">, format yang </w:t>
            </w:r>
            <w:proofErr w:type="spellStart"/>
            <w:r w:rsidR="00CF512B" w:rsidRPr="00EE75BC">
              <w:rPr>
                <w:rFonts w:ascii="Menlo" w:hAnsi="Menlo" w:cs="Menlo"/>
                <w:color w:val="0451A5"/>
                <w:sz w:val="18"/>
                <w:szCs w:val="18"/>
              </w:rPr>
              <w:t>benar</w:t>
            </w:r>
            <w:proofErr w:type="spellEnd"/>
            <w:r w:rsidR="00CF512B" w:rsidRPr="00EE75BC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F512B" w:rsidRPr="00EE75BC">
              <w:rPr>
                <w:rFonts w:ascii="Menlo" w:hAnsi="Menlo" w:cs="Menlo"/>
                <w:color w:val="0451A5"/>
                <w:sz w:val="18"/>
                <w:szCs w:val="18"/>
              </w:rPr>
              <w:t>adalah</w:t>
            </w:r>
            <w:proofErr w:type="spellEnd"/>
            <w:r w:rsidR="00CF512B" w:rsidRPr="00EE75BC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F512B" w:rsidRPr="00EE75BC">
              <w:rPr>
                <w:rFonts w:ascii="Menlo" w:hAnsi="Menlo" w:cs="Menlo"/>
                <w:color w:val="0451A5"/>
                <w:sz w:val="18"/>
                <w:szCs w:val="18"/>
              </w:rPr>
              <w:t>yyyy</w:t>
            </w:r>
            <w:proofErr w:type="spellEnd"/>
            <w:r w:rsidR="00CF512B" w:rsidRPr="00EE75BC">
              <w:rPr>
                <w:rFonts w:ascii="Menlo" w:hAnsi="Menlo" w:cs="Menlo"/>
                <w:color w:val="0451A5"/>
                <w:sz w:val="18"/>
                <w:szCs w:val="18"/>
              </w:rPr>
              <w:t>-mm-dd</w:t>
            </w:r>
            <w:r w:rsidR="00304BBD" w:rsidRPr="00EE75BC">
              <w:rPr>
                <w:rFonts w:ascii="Menlo" w:hAnsi="Menlo" w:cs="Menlo"/>
                <w:color w:val="0451A5"/>
                <w:sz w:val="18"/>
                <w:szCs w:val="18"/>
              </w:rPr>
              <w:t>",</w:t>
            </w:r>
          </w:p>
          <w:p w14:paraId="6A0D8C46" w14:textId="77777777" w:rsidR="009A10AC" w:rsidRPr="00EE75BC" w:rsidRDefault="009A10A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 w:rsidRPr="00EE75BC"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Pr="00EE75BC"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24CB4B66" w14:textId="77777777" w:rsidR="009A10AC" w:rsidRPr="00EE75BC" w:rsidRDefault="009A10A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26184619" w14:textId="77777777" w:rsidR="009A10AC" w:rsidRPr="00EE75BC" w:rsidRDefault="009A10A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E75BC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0C45EFD9" w14:textId="77777777" w:rsidR="009A10AC" w:rsidRPr="00EE75BC" w:rsidRDefault="009A10AC" w:rsidP="0092635C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833" w:type="dxa"/>
            <w:gridSpan w:val="2"/>
          </w:tcPr>
          <w:p w14:paraId="3FD832B6" w14:textId="5CE72A2B" w:rsidR="009A10AC" w:rsidRPr="00EE75BC" w:rsidRDefault="00AC06B9" w:rsidP="00A0304D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F20FC1" w14:paraId="54F59870" w14:textId="77777777" w:rsidTr="00EE75BC">
        <w:tc>
          <w:tcPr>
            <w:tcW w:w="485" w:type="dxa"/>
          </w:tcPr>
          <w:p w14:paraId="33C95C4F" w14:textId="517F3180" w:rsidR="00283704" w:rsidRPr="00283704" w:rsidRDefault="00283704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283704">
              <w:rPr>
                <w:rFonts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7896" w:type="dxa"/>
            <w:gridSpan w:val="2"/>
          </w:tcPr>
          <w:p w14:paraId="4EE70E00" w14:textId="63F5891B" w:rsidR="00283704" w:rsidRPr="00283704" w:rsidRDefault="00283704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Menampilkan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Status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</w:p>
        </w:tc>
        <w:tc>
          <w:tcPr>
            <w:tcW w:w="833" w:type="dxa"/>
            <w:gridSpan w:val="2"/>
          </w:tcPr>
          <w:p w14:paraId="111104E6" w14:textId="77777777" w:rsidR="00283704" w:rsidRDefault="00283704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F20FC1" w14:paraId="23671733" w14:textId="77777777" w:rsidTr="00EE75BC">
        <w:tc>
          <w:tcPr>
            <w:tcW w:w="485" w:type="dxa"/>
          </w:tcPr>
          <w:p w14:paraId="2D9033A1" w14:textId="77777777" w:rsidR="00283704" w:rsidRDefault="00283704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  <w:gridSpan w:val="2"/>
          </w:tcPr>
          <w:p w14:paraId="4CAB50AC" w14:textId="1E0910FD" w:rsidR="00283704" w:rsidRDefault="00283704" w:rsidP="00283704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5CDD8EF4" w14:textId="40574705" w:rsidR="00F20FC1" w:rsidRDefault="00F20FC1" w:rsidP="00283704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CF5F8F2" w14:textId="724279E1" w:rsidR="00283704" w:rsidRDefault="001234B5" w:rsidP="00D1181E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7B4A9629" wp14:editId="700BF080">
                  <wp:extent cx="5727700" cy="15760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57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9798A" w14:textId="1573F7CC" w:rsidR="00AC06B9" w:rsidRDefault="00AC06B9" w:rsidP="00D1181E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833" w:type="dxa"/>
            <w:gridSpan w:val="2"/>
          </w:tcPr>
          <w:p w14:paraId="3C5852A3" w14:textId="433451F7" w:rsidR="00283704" w:rsidRPr="00EE75BC" w:rsidRDefault="00AC06B9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F20FC1" w14:paraId="70F87B2F" w14:textId="77777777" w:rsidTr="00EE75BC">
        <w:tc>
          <w:tcPr>
            <w:tcW w:w="485" w:type="dxa"/>
          </w:tcPr>
          <w:p w14:paraId="35F36BBA" w14:textId="5A12CA51" w:rsidR="006571E6" w:rsidRPr="00283704" w:rsidRDefault="006571E6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4</w:t>
            </w:r>
          </w:p>
        </w:tc>
        <w:tc>
          <w:tcPr>
            <w:tcW w:w="7896" w:type="dxa"/>
            <w:gridSpan w:val="2"/>
          </w:tcPr>
          <w:p w14:paraId="56788E38" w14:textId="6BF1258F" w:rsidR="006571E6" w:rsidRPr="00283704" w:rsidRDefault="006571E6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Pencarian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Status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Backdate</w:t>
            </w:r>
          </w:p>
        </w:tc>
        <w:tc>
          <w:tcPr>
            <w:tcW w:w="833" w:type="dxa"/>
            <w:gridSpan w:val="2"/>
          </w:tcPr>
          <w:p w14:paraId="69F4D767" w14:textId="77777777" w:rsidR="006571E6" w:rsidRDefault="006571E6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F20FC1" w14:paraId="61FEE260" w14:textId="77777777" w:rsidTr="00EE75BC">
        <w:tc>
          <w:tcPr>
            <w:tcW w:w="485" w:type="dxa"/>
          </w:tcPr>
          <w:p w14:paraId="079AA214" w14:textId="77777777" w:rsidR="006571E6" w:rsidRDefault="006571E6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  <w:gridSpan w:val="2"/>
          </w:tcPr>
          <w:p w14:paraId="5248913C" w14:textId="77777777" w:rsidR="006571E6" w:rsidRDefault="006571E6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10F6257F" w14:textId="5B21EF4F" w:rsidR="006571E6" w:rsidRDefault="008A17F9" w:rsidP="0035617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3FE699B8" wp14:editId="5AAB3D95">
                  <wp:extent cx="5727700" cy="11169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76988" w14:textId="314E66E2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saat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pencarian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status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backdate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F78378F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01F848C9" w14:textId="4A0E30D1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Periksa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Berlaku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",</w:t>
            </w:r>
          </w:p>
          <w:p w14:paraId="2D0D06B6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7C736BB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30FD774A" w14:textId="54E70B48" w:rsidR="006571E6" w:rsidRPr="00AC06B9" w:rsidRDefault="00B73284" w:rsidP="00AC06B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  <w:tc>
          <w:tcPr>
            <w:tcW w:w="833" w:type="dxa"/>
            <w:gridSpan w:val="2"/>
          </w:tcPr>
          <w:p w14:paraId="06D63012" w14:textId="69D4BC07" w:rsidR="006571E6" w:rsidRPr="00EE75BC" w:rsidRDefault="00AC06B9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A47B30" w14:paraId="314A103B" w14:textId="77777777" w:rsidTr="00A47B30">
        <w:trPr>
          <w:gridAfter w:val="1"/>
          <w:wAfter w:w="142" w:type="dxa"/>
        </w:trPr>
        <w:tc>
          <w:tcPr>
            <w:tcW w:w="9072" w:type="dxa"/>
            <w:gridSpan w:val="4"/>
            <w:tcBorders>
              <w:left w:val="nil"/>
              <w:right w:val="nil"/>
            </w:tcBorders>
          </w:tcPr>
          <w:p w14:paraId="54221817" w14:textId="5DFAAEEA" w:rsidR="00A47B30" w:rsidRDefault="00A47B30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5153FCA" w14:textId="4B3D2C8E" w:rsidR="0035617B" w:rsidRDefault="0035617B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4E32D50" w14:textId="1A4E14DB" w:rsidR="0035617B" w:rsidRDefault="0035617B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082D147" w14:textId="75A361B6" w:rsidR="0035617B" w:rsidRDefault="0035617B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7E889EA" w14:textId="77777777" w:rsidR="0035617B" w:rsidRDefault="0035617B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C19CDD2" w14:textId="60DB004C" w:rsidR="00A47B30" w:rsidRPr="00052C4B" w:rsidRDefault="00A47B30" w:rsidP="00F962A5">
            <w:pPr>
              <w:pStyle w:val="ListParagraph"/>
              <w:numPr>
                <w:ilvl w:val="1"/>
                <w:numId w:val="22"/>
              </w:numPr>
              <w:ind w:left="462" w:hanging="283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  </w:t>
            </w:r>
            <w:r w:rsidRPr="00052C4B">
              <w:rPr>
                <w:rFonts w:cstheme="minorHAnsi"/>
                <w:b/>
                <w:lang w:val="en-US"/>
              </w:rPr>
              <w:t xml:space="preserve">Service Post Ambil </w:t>
            </w:r>
            <w:proofErr w:type="spellStart"/>
            <w:r w:rsidRPr="00052C4B">
              <w:rPr>
                <w:rFonts w:cstheme="minorHAnsi"/>
                <w:b/>
                <w:lang w:val="en-US"/>
              </w:rPr>
              <w:t>Antrean</w:t>
            </w:r>
            <w:proofErr w:type="spellEnd"/>
          </w:p>
          <w:p w14:paraId="74F9CE1B" w14:textId="77777777" w:rsidR="00A47B30" w:rsidRPr="00F962A5" w:rsidRDefault="00A47B30" w:rsidP="00F962A5">
            <w:pPr>
              <w:ind w:left="604"/>
              <w:rPr>
                <w:rFonts w:cstheme="minorHAnsi"/>
                <w:sz w:val="22"/>
                <w:szCs w:val="22"/>
              </w:rPr>
            </w:pPr>
            <w:proofErr w:type="spellStart"/>
            <w:r w:rsidRPr="00F962A5">
              <w:rPr>
                <w:rFonts w:cstheme="minorHAnsi"/>
                <w:sz w:val="22"/>
                <w:szCs w:val="22"/>
              </w:rPr>
              <w:lastRenderedPageBreak/>
              <w:t>Berfungsi</w:t>
            </w:r>
            <w:proofErr w:type="spellEnd"/>
            <w:r w:rsidRPr="00F962A5">
              <w:rPr>
                <w:rFonts w:cstheme="minorHAnsi"/>
                <w:sz w:val="22"/>
                <w:szCs w:val="22"/>
              </w:rPr>
              <w:t xml:space="preserve"> </w:t>
            </w:r>
            <w:proofErr w:type="spellStart"/>
            <w:r w:rsidRPr="00F962A5">
              <w:rPr>
                <w:rFonts w:cstheme="minorHAnsi"/>
                <w:sz w:val="22"/>
                <w:szCs w:val="22"/>
              </w:rPr>
              <w:t>untuk</w:t>
            </w:r>
            <w:proofErr w:type="spellEnd"/>
            <w:r w:rsidRPr="00F962A5">
              <w:rPr>
                <w:rFonts w:cstheme="minorHAnsi"/>
                <w:sz w:val="22"/>
                <w:szCs w:val="22"/>
              </w:rPr>
              <w:t xml:space="preserve"> </w:t>
            </w:r>
            <w:proofErr w:type="spellStart"/>
            <w:r w:rsidRPr="00F962A5">
              <w:rPr>
                <w:rFonts w:cstheme="minorHAnsi"/>
                <w:sz w:val="22"/>
                <w:szCs w:val="22"/>
              </w:rPr>
              <w:t>mengambil</w:t>
            </w:r>
            <w:proofErr w:type="spellEnd"/>
            <w:r w:rsidRPr="00F962A5">
              <w:rPr>
                <w:rFonts w:cstheme="minorHAnsi"/>
                <w:sz w:val="22"/>
                <w:szCs w:val="22"/>
              </w:rPr>
              <w:t xml:space="preserve"> </w:t>
            </w:r>
            <w:proofErr w:type="spellStart"/>
            <w:r w:rsidRPr="00F962A5">
              <w:rPr>
                <w:rFonts w:cstheme="minorHAnsi"/>
                <w:sz w:val="22"/>
                <w:szCs w:val="22"/>
              </w:rPr>
              <w:t>nomor</w:t>
            </w:r>
            <w:proofErr w:type="spellEnd"/>
            <w:r w:rsidRPr="00F962A5">
              <w:rPr>
                <w:rFonts w:cstheme="minorHAnsi"/>
                <w:sz w:val="22"/>
                <w:szCs w:val="22"/>
              </w:rPr>
              <w:t xml:space="preserve"> </w:t>
            </w:r>
            <w:proofErr w:type="spellStart"/>
            <w:r w:rsidRPr="00F962A5">
              <w:rPr>
                <w:rFonts w:cstheme="minorHAnsi"/>
                <w:sz w:val="22"/>
                <w:szCs w:val="22"/>
              </w:rPr>
              <w:t>antrean</w:t>
            </w:r>
            <w:proofErr w:type="spellEnd"/>
            <w:r w:rsidRPr="00F962A5">
              <w:rPr>
                <w:rFonts w:cstheme="minorHAnsi"/>
                <w:sz w:val="22"/>
                <w:szCs w:val="22"/>
              </w:rPr>
              <w:t xml:space="preserve"> di FKTP.</w:t>
            </w:r>
          </w:p>
          <w:p w14:paraId="2E64C58A" w14:textId="77777777" w:rsidR="00A47B30" w:rsidRPr="00F962A5" w:rsidRDefault="00A47B30" w:rsidP="00F962A5">
            <w:pPr>
              <w:ind w:left="604"/>
              <w:rPr>
                <w:rFonts w:cstheme="minorHAnsi"/>
                <w:b/>
                <w:i/>
                <w:sz w:val="20"/>
                <w:szCs w:val="22"/>
                <w:lang w:val="en-US"/>
              </w:rPr>
            </w:pPr>
            <w:r w:rsidRPr="00F962A5">
              <w:rPr>
                <w:rFonts w:cstheme="minorHAnsi"/>
                <w:b/>
                <w:i/>
                <w:sz w:val="20"/>
                <w:szCs w:val="22"/>
                <w:lang w:val="en-US"/>
              </w:rPr>
              <w:t>Term and Condition:</w:t>
            </w:r>
          </w:p>
          <w:p w14:paraId="6AFB0FFA" w14:textId="77777777" w:rsidR="00A47B30" w:rsidRPr="00F962A5" w:rsidRDefault="00A47B30" w:rsidP="00F962A5">
            <w:pPr>
              <w:ind w:left="604"/>
              <w:rPr>
                <w:rFonts w:cstheme="minorHAnsi"/>
                <w:i/>
                <w:sz w:val="20"/>
                <w:szCs w:val="22"/>
                <w:lang w:val="en-US"/>
              </w:rPr>
            </w:pPr>
            <w:proofErr w:type="spellStart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>Pastikan</w:t>
            </w:r>
            <w:proofErr w:type="spellEnd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 xml:space="preserve"> format parameter input </w:t>
            </w:r>
            <w:proofErr w:type="spellStart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>sampai</w:t>
            </w:r>
            <w:proofErr w:type="spellEnd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 xml:space="preserve"> </w:t>
            </w:r>
            <w:proofErr w:type="spellStart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>dengan</w:t>
            </w:r>
            <w:proofErr w:type="spellEnd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 xml:space="preserve"> response </w:t>
            </w:r>
            <w:proofErr w:type="spellStart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>sesuai</w:t>
            </w:r>
            <w:proofErr w:type="spellEnd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 xml:space="preserve"> </w:t>
            </w:r>
            <w:proofErr w:type="spellStart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>dengan</w:t>
            </w:r>
            <w:proofErr w:type="spellEnd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 xml:space="preserve"> yang </w:t>
            </w:r>
            <w:proofErr w:type="spellStart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>ditentukan</w:t>
            </w:r>
            <w:proofErr w:type="spellEnd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 xml:space="preserve"> pada </w:t>
            </w:r>
            <w:proofErr w:type="spellStart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>katalog</w:t>
            </w:r>
            <w:proofErr w:type="spellEnd"/>
            <w:r w:rsidRPr="00F962A5">
              <w:rPr>
                <w:rFonts w:cstheme="minorHAnsi"/>
                <w:i/>
                <w:sz w:val="20"/>
                <w:szCs w:val="22"/>
                <w:lang w:val="en-US"/>
              </w:rPr>
              <w:t xml:space="preserve"> bridging.</w:t>
            </w:r>
          </w:p>
          <w:p w14:paraId="19857E46" w14:textId="05D193DC" w:rsidR="00A47B30" w:rsidRDefault="00A47B30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FD6375" w14:paraId="1FB2AB1F" w14:textId="77777777" w:rsidTr="00EE75BC">
        <w:trPr>
          <w:gridAfter w:val="1"/>
          <w:wAfter w:w="142" w:type="dxa"/>
        </w:trPr>
        <w:tc>
          <w:tcPr>
            <w:tcW w:w="9072" w:type="dxa"/>
            <w:gridSpan w:val="4"/>
          </w:tcPr>
          <w:p w14:paraId="11FFDC4A" w14:textId="1C24A170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lastRenderedPageBreak/>
              <w:t xml:space="preserve">SERVICE </w:t>
            </w:r>
            <w:r w:rsidR="002378E5">
              <w:rPr>
                <w:rFonts w:cstheme="minorHAnsi"/>
                <w:b/>
                <w:sz w:val="22"/>
                <w:szCs w:val="22"/>
                <w:lang w:val="en-US"/>
              </w:rPr>
              <w:t>POST</w:t>
            </w: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r w:rsidR="00CB7923">
              <w:rPr>
                <w:rFonts w:cstheme="minorHAnsi"/>
                <w:b/>
                <w:sz w:val="22"/>
                <w:szCs w:val="22"/>
                <w:lang w:val="en-US"/>
              </w:rPr>
              <w:t xml:space="preserve">AMBIL </w:t>
            </w:r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</w:p>
        </w:tc>
      </w:tr>
      <w:tr w:rsidR="00352D4F" w14:paraId="1FDC0276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245B8C7F" w14:textId="7777777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No</w:t>
            </w:r>
          </w:p>
        </w:tc>
        <w:tc>
          <w:tcPr>
            <w:tcW w:w="7737" w:type="dxa"/>
          </w:tcPr>
          <w:p w14:paraId="67299B82" w14:textId="7777777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850" w:type="dxa"/>
            <w:gridSpan w:val="2"/>
          </w:tcPr>
          <w:p w14:paraId="423FACFB" w14:textId="7777777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1858EC" w14:paraId="5D70674D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61D63478" w14:textId="590AE6F9" w:rsidR="001858EC" w:rsidRDefault="001858E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1</w:t>
            </w:r>
          </w:p>
        </w:tc>
        <w:tc>
          <w:tcPr>
            <w:tcW w:w="8587" w:type="dxa"/>
            <w:gridSpan w:val="3"/>
          </w:tcPr>
          <w:p w14:paraId="4A98A7F6" w14:textId="6723AE4C" w:rsidR="001858EC" w:rsidRDefault="001858E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Parameter </w:t>
            </w:r>
            <w:proofErr w:type="spellStart"/>
            <w:r>
              <w:rPr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Kartu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, NIK, Kode </w:t>
            </w:r>
            <w:proofErr w:type="spellStart"/>
            <w:r>
              <w:rPr>
                <w:sz w:val="22"/>
                <w:szCs w:val="22"/>
                <w:lang w:val="en-US"/>
              </w:rPr>
              <w:t>Poli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dan </w:t>
            </w:r>
            <w:proofErr w:type="spellStart"/>
            <w:r>
              <w:rPr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Periksa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Null </w:t>
            </w:r>
            <w:proofErr w:type="spellStart"/>
            <w:r>
              <w:rPr>
                <w:sz w:val="22"/>
                <w:szCs w:val="22"/>
                <w:lang w:val="en-US"/>
              </w:rPr>
              <w:t>atau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Empty String</w:t>
            </w:r>
          </w:p>
        </w:tc>
      </w:tr>
      <w:tr w:rsidR="00352D4F" w14:paraId="3A208586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3C71040F" w14:textId="1BE57F44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a</w:t>
            </w:r>
          </w:p>
        </w:tc>
        <w:tc>
          <w:tcPr>
            <w:tcW w:w="7737" w:type="dxa"/>
          </w:tcPr>
          <w:p w14:paraId="4E501B56" w14:textId="2801113D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72357E97" w14:textId="6A5B265E" w:rsidR="001858EC" w:rsidRPr="00EE75BC" w:rsidRDefault="00DC7CBD" w:rsidP="00EE75B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45DBE03B" wp14:editId="5D6BACF4">
                  <wp:extent cx="5727700" cy="11252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66A95" w14:textId="059FA2F0" w:rsidR="001858EC" w:rsidRDefault="001858EC" w:rsidP="001858EC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Kartu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kosong</w:t>
            </w:r>
            <w:proofErr w:type="spellEnd"/>
          </w:p>
          <w:p w14:paraId="6D739631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0655BB42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21FD845B" w14:textId="6DFD3B9F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Nomor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Kartu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Boleh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Kosong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5CB6570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36FF2D04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2DFA6399" w14:textId="77777777" w:rsidR="001858EC" w:rsidRDefault="001858EC" w:rsidP="007D4A5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56B591B5" w14:textId="60A842A6" w:rsidR="00F962A5" w:rsidRPr="007D4A57" w:rsidRDefault="00F962A5" w:rsidP="007D4A5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gridSpan w:val="2"/>
          </w:tcPr>
          <w:p w14:paraId="0EA3B9EE" w14:textId="61B9D325" w:rsidR="001858EC" w:rsidRPr="00EE75BC" w:rsidRDefault="00EE75BC" w:rsidP="001858E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352D4F" w14:paraId="17FE61DC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63943D95" w14:textId="10503113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b</w:t>
            </w:r>
          </w:p>
        </w:tc>
        <w:tc>
          <w:tcPr>
            <w:tcW w:w="7737" w:type="dxa"/>
          </w:tcPr>
          <w:p w14:paraId="6F774D16" w14:textId="2945A460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6FBFB836" w14:textId="149ED680" w:rsidR="00F35D75" w:rsidRDefault="005F79F5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2C97B6FB" wp14:editId="31B0D9BC">
                  <wp:extent cx="5727700" cy="11480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07F5C" w14:textId="6A9FC802" w:rsidR="007D4A57" w:rsidRPr="00EE75BC" w:rsidRDefault="007D4A57" w:rsidP="00EE75B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B6B20FB" w14:textId="51E89964" w:rsidR="001858EC" w:rsidRDefault="001858EC" w:rsidP="001858EC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NIK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kosong</w:t>
            </w:r>
            <w:proofErr w:type="spellEnd"/>
          </w:p>
          <w:p w14:paraId="37DD2928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A80B38E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7675281F" w14:textId="5FBFB20D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NIK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Boleh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Kosong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7912FCA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7E31C0A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490B74F0" w14:textId="03B2E497" w:rsidR="001858EC" w:rsidRPr="0060578A" w:rsidRDefault="001858EC" w:rsidP="0060578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  <w:tc>
          <w:tcPr>
            <w:tcW w:w="850" w:type="dxa"/>
            <w:gridSpan w:val="2"/>
          </w:tcPr>
          <w:p w14:paraId="57920609" w14:textId="0782B487" w:rsidR="001858EC" w:rsidRPr="00EE75BC" w:rsidRDefault="00EE75BC" w:rsidP="001858E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352D4F" w14:paraId="4081DD92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41527103" w14:textId="3767A0FE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c</w:t>
            </w:r>
          </w:p>
        </w:tc>
        <w:tc>
          <w:tcPr>
            <w:tcW w:w="7737" w:type="dxa"/>
          </w:tcPr>
          <w:p w14:paraId="1D9802B2" w14:textId="60DC0B1C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74A31BF1" w14:textId="1EE7DB9C" w:rsidR="00F35D75" w:rsidRDefault="00CD1869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3FE0BF2C" wp14:editId="26D5472E">
                  <wp:extent cx="5727700" cy="113157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3F378" w14:textId="0EC8E45F" w:rsidR="001858EC" w:rsidRPr="00EE75BC" w:rsidRDefault="001858EC" w:rsidP="00EE75B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D70123F" w14:textId="372B9F5F" w:rsidR="001858EC" w:rsidRDefault="001858EC" w:rsidP="001858EC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lastRenderedPageBreak/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kode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6F78B195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044191E6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6286E644" w14:textId="32B85D5C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Kode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Poli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Boleh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Kosong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C3CA401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D6CAA61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12C65C1B" w14:textId="0DE727B7" w:rsidR="00EE75BC" w:rsidRPr="005F3B9C" w:rsidRDefault="001858EC" w:rsidP="005F3B9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  <w:tc>
          <w:tcPr>
            <w:tcW w:w="850" w:type="dxa"/>
            <w:gridSpan w:val="2"/>
          </w:tcPr>
          <w:p w14:paraId="5EC82D61" w14:textId="5ECDA571" w:rsidR="001858EC" w:rsidRPr="00EE75BC" w:rsidRDefault="00EE75BC" w:rsidP="001858E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352D4F" w14:paraId="23DC4440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14FCFF8E" w14:textId="01B89D4A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d</w:t>
            </w:r>
          </w:p>
        </w:tc>
        <w:tc>
          <w:tcPr>
            <w:tcW w:w="7737" w:type="dxa"/>
          </w:tcPr>
          <w:p w14:paraId="2276C679" w14:textId="3BFB7A6B" w:rsidR="001858EC" w:rsidRDefault="001858EC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9941C22" w14:textId="507A64AC" w:rsidR="00F35D75" w:rsidRDefault="00F943A6" w:rsidP="001858E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0274FB85" wp14:editId="2BC0672E">
                  <wp:extent cx="5727700" cy="1252220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05DEC" w14:textId="4BEDDCB7" w:rsidR="001858EC" w:rsidRPr="00EE75BC" w:rsidRDefault="001858EC" w:rsidP="00EE75B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89FD1D2" w14:textId="0C3F54F3" w:rsidR="001858EC" w:rsidRDefault="001858EC" w:rsidP="001858EC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periksa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dipilih</w:t>
            </w:r>
            <w:proofErr w:type="spellEnd"/>
          </w:p>
          <w:p w14:paraId="164129C7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5CEC6B84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</w:p>
          <w:p w14:paraId="74E597F1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2702F575" w14:textId="066AD8E4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7D4A57"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 w:rsidR="007D4A57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7D4A57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7D4A57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7D4A57">
              <w:rPr>
                <w:rFonts w:ascii="Menlo" w:hAnsi="Menlo" w:cs="Menlo"/>
                <w:color w:val="0451A5"/>
                <w:sz w:val="18"/>
                <w:szCs w:val="18"/>
              </w:rPr>
              <w:t>Boleh</w:t>
            </w:r>
            <w:proofErr w:type="spellEnd"/>
            <w:r w:rsidR="007D4A57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7D4A57">
              <w:rPr>
                <w:rFonts w:ascii="Menlo" w:hAnsi="Menlo" w:cs="Menlo"/>
                <w:color w:val="0451A5"/>
                <w:sz w:val="18"/>
                <w:szCs w:val="18"/>
              </w:rPr>
              <w:t>Kosong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78F5B8D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11B80618" w14:textId="77777777" w:rsidR="001858EC" w:rsidRDefault="001858EC" w:rsidP="001858E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46DE41D7" w14:textId="77777777" w:rsidR="00F962A5" w:rsidRDefault="001858EC" w:rsidP="0035617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48E49AC4" w14:textId="222A2BC7" w:rsidR="0035617B" w:rsidRPr="0035617B" w:rsidRDefault="0035617B" w:rsidP="0035617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gridSpan w:val="2"/>
          </w:tcPr>
          <w:p w14:paraId="0512232E" w14:textId="51611BAF" w:rsidR="001858EC" w:rsidRPr="00EE75BC" w:rsidRDefault="00EE75BC" w:rsidP="001858E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3A4BFE" w14:paraId="3D7563E7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7FDAFE24" w14:textId="31F5031F" w:rsidR="00FD6375" w:rsidRPr="007E73BD" w:rsidRDefault="001858E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8587" w:type="dxa"/>
            <w:gridSpan w:val="3"/>
          </w:tcPr>
          <w:p w14:paraId="0F54A61D" w14:textId="15861B53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</w:t>
            </w:r>
            <w:proofErr w:type="spellStart"/>
            <w:r w:rsidR="00293B27">
              <w:rPr>
                <w:rFonts w:cstheme="minorHAnsi"/>
                <w:sz w:val="22"/>
                <w:szCs w:val="22"/>
                <w:lang w:val="en-US"/>
              </w:rPr>
              <w:t>Nomor</w:t>
            </w:r>
            <w:proofErr w:type="spellEnd"/>
            <w:r w:rsidR="00293B27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293B27">
              <w:rPr>
                <w:rFonts w:cstheme="minorHAnsi"/>
                <w:sz w:val="22"/>
                <w:szCs w:val="22"/>
                <w:lang w:val="en-US"/>
              </w:rPr>
              <w:t>Kartu</w:t>
            </w:r>
            <w:proofErr w:type="spellEnd"/>
            <w:r w:rsidR="00293B27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293B27"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 w:rsidR="00293B27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293B27">
              <w:rPr>
                <w:rFonts w:cstheme="minorHAnsi"/>
                <w:sz w:val="22"/>
                <w:szCs w:val="22"/>
                <w:lang w:val="en-US"/>
              </w:rPr>
              <w:t>Sesuai</w:t>
            </w:r>
            <w:proofErr w:type="spellEnd"/>
            <w:r w:rsidR="00293B27">
              <w:rPr>
                <w:rFonts w:cstheme="minorHAnsi"/>
                <w:sz w:val="22"/>
                <w:szCs w:val="22"/>
                <w:lang w:val="en-US"/>
              </w:rPr>
              <w:t xml:space="preserve"> (</w:t>
            </w:r>
            <w:proofErr w:type="spellStart"/>
            <w:r w:rsidR="00293B27">
              <w:rPr>
                <w:rFonts w:cstheme="minorHAnsi"/>
                <w:sz w:val="22"/>
                <w:szCs w:val="22"/>
                <w:lang w:val="en-US"/>
              </w:rPr>
              <w:t>Hanya</w:t>
            </w:r>
            <w:proofErr w:type="spellEnd"/>
            <w:r w:rsidR="00293B27">
              <w:rPr>
                <w:rFonts w:cstheme="minorHAnsi"/>
                <w:sz w:val="22"/>
                <w:szCs w:val="22"/>
                <w:lang w:val="en-US"/>
              </w:rPr>
              <w:t xml:space="preserve"> Numeric) dan &lt;&gt; 13 digit</w:t>
            </w:r>
          </w:p>
        </w:tc>
      </w:tr>
      <w:tr w:rsidR="00352D4F" w14:paraId="32022D39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5B8665B0" w14:textId="7777777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4DF809CC" w14:textId="5D7918A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3AD5714" w14:textId="7FDC09DC" w:rsidR="00FD6375" w:rsidRPr="00EE75BC" w:rsidRDefault="00301B11" w:rsidP="00DC26F3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37732EBD" wp14:editId="4998B02F">
                  <wp:extent cx="5727700" cy="1206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2224B" w14:textId="346A5770" w:rsidR="00F21EBC" w:rsidRDefault="00FD6375" w:rsidP="005025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</w:t>
            </w:r>
            <w:r w:rsidR="00DC26F3">
              <w:rPr>
                <w:rFonts w:cstheme="minorHAnsi"/>
                <w:sz w:val="20"/>
                <w:szCs w:val="22"/>
                <w:lang w:val="en-US"/>
              </w:rPr>
              <w:t xml:space="preserve">yang </w:t>
            </w:r>
            <w:proofErr w:type="spellStart"/>
            <w:r w:rsidR="00DC26F3"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 w:rsidR="00DC26F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 w:rsidR="00293B27">
              <w:rPr>
                <w:rFonts w:cstheme="minorHAnsi"/>
                <w:sz w:val="20"/>
                <w:szCs w:val="22"/>
                <w:lang w:val="en-US"/>
              </w:rPr>
              <w:t xml:space="preserve">format </w:t>
            </w:r>
            <w:proofErr w:type="spellStart"/>
            <w:r w:rsidR="00293B27"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 w:rsidR="00293B27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293B27">
              <w:rPr>
                <w:rFonts w:cstheme="minorHAnsi"/>
                <w:sz w:val="20"/>
                <w:szCs w:val="22"/>
                <w:lang w:val="en-US"/>
              </w:rPr>
              <w:t>kartu</w:t>
            </w:r>
            <w:proofErr w:type="spellEnd"/>
            <w:r w:rsidR="00293B27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293B27"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 w:rsidR="00293B27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293B27"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 w:rsidR="00F21EBC"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4FA7129" w14:textId="77777777" w:rsidR="00F21EBC" w:rsidRDefault="00F21EBC" w:rsidP="00F21EB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06D40A8A" w14:textId="009A78C9" w:rsidR="00F21EBC" w:rsidRDefault="00F21EBC" w:rsidP="00F21EB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Format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Nomor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Kartu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FA4FF0B" w14:textId="77777777" w:rsidR="00F21EBC" w:rsidRDefault="00F21EBC" w:rsidP="00F21EB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47D8F13C" w14:textId="77777777" w:rsidR="00F21EBC" w:rsidRDefault="00F21EBC" w:rsidP="00F21EB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8AB5307" w14:textId="1824BB64" w:rsidR="00F21EBC" w:rsidRDefault="00F21EBC" w:rsidP="00F21EB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5435AC24" w14:textId="4CDA7E2F" w:rsidR="00614098" w:rsidRDefault="00614098" w:rsidP="00F21EB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Catatan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Format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Nomor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Kartu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hanya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numeric dan 13 digit</w:t>
            </w:r>
          </w:p>
          <w:p w14:paraId="0C2621CB" w14:textId="4E117C66" w:rsidR="00FD6375" w:rsidRPr="009A10AC" w:rsidRDefault="00FD6375" w:rsidP="0092635C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  <w:gridSpan w:val="2"/>
          </w:tcPr>
          <w:p w14:paraId="2DEB2BF5" w14:textId="2185FFB9" w:rsidR="00FD6375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352D4F" w14:paraId="145FD421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188DA7AB" w14:textId="60865004" w:rsidR="00FD6375" w:rsidRPr="00283704" w:rsidRDefault="001858E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7737" w:type="dxa"/>
          </w:tcPr>
          <w:p w14:paraId="0D661B4C" w14:textId="54D2FA6B" w:rsidR="00FD6375" w:rsidRPr="00283704" w:rsidRDefault="00293B27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NIK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(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Numeric) dan &lt;&gt; 16 digit</w:t>
            </w:r>
          </w:p>
        </w:tc>
        <w:tc>
          <w:tcPr>
            <w:tcW w:w="850" w:type="dxa"/>
            <w:gridSpan w:val="2"/>
          </w:tcPr>
          <w:p w14:paraId="2131F3B9" w14:textId="7777777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352D4F" w14:paraId="557915E2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3B59BA40" w14:textId="7777777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7C4AEEEE" w14:textId="77777777" w:rsidR="00FD6375" w:rsidRDefault="00FD637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54A300A3" w14:textId="0068F72A" w:rsidR="00614098" w:rsidRPr="00EE75BC" w:rsidRDefault="007958DF" w:rsidP="00EE75B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lastRenderedPageBreak/>
              <w:drawing>
                <wp:inline distT="0" distB="0" distL="0" distR="0" wp14:anchorId="55DEB6A9" wp14:editId="32718210">
                  <wp:extent cx="5727700" cy="120269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2A3DC" w14:textId="013A93A5" w:rsidR="00490EDF" w:rsidRDefault="00614098" w:rsidP="00614098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format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nik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</w:p>
          <w:p w14:paraId="359CE109" w14:textId="1AAF5148" w:rsidR="00293B27" w:rsidRDefault="00293B27" w:rsidP="005025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5E71E385" w14:textId="77777777" w:rsidR="00293B27" w:rsidRDefault="00293B27" w:rsidP="00293B2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2324992" w14:textId="1BB5DF63" w:rsidR="00293B27" w:rsidRDefault="00293B27" w:rsidP="00293B2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Format NIK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E3D4139" w14:textId="77777777" w:rsidR="00293B27" w:rsidRDefault="00293B27" w:rsidP="00293B2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3EFC2A15" w14:textId="77777777" w:rsidR="00293B27" w:rsidRDefault="00293B27" w:rsidP="00293B2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AE74390" w14:textId="3F3EBFF7" w:rsidR="00293B27" w:rsidRDefault="00293B27" w:rsidP="00293B2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65572D59" w14:textId="5C738CEB" w:rsidR="00614098" w:rsidRDefault="00614098" w:rsidP="00293B2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58CB7AA" w14:textId="723EDD6A" w:rsidR="00FD6375" w:rsidRPr="00EE75BC" w:rsidRDefault="00614098" w:rsidP="00EE75B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Catatan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Format NIK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hanya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numeric dan 16 digit</w:t>
            </w:r>
          </w:p>
        </w:tc>
        <w:tc>
          <w:tcPr>
            <w:tcW w:w="850" w:type="dxa"/>
            <w:gridSpan w:val="2"/>
          </w:tcPr>
          <w:p w14:paraId="626EF34F" w14:textId="7CC8F68A" w:rsidR="00FD6375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352D4F" w14:paraId="204A6F9C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17B0DB32" w14:textId="127A4FF0" w:rsidR="00293B27" w:rsidRPr="00283704" w:rsidRDefault="001858E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4</w:t>
            </w:r>
          </w:p>
        </w:tc>
        <w:tc>
          <w:tcPr>
            <w:tcW w:w="7737" w:type="dxa"/>
          </w:tcPr>
          <w:p w14:paraId="76D5BF4A" w14:textId="71A38212" w:rsidR="00293B27" w:rsidRPr="00283704" w:rsidRDefault="00293B27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</w:t>
            </w:r>
            <w:proofErr w:type="spellStart"/>
            <w:r w:rsidR="00A712F0">
              <w:rPr>
                <w:rFonts w:cstheme="minorHAnsi"/>
                <w:sz w:val="22"/>
                <w:szCs w:val="22"/>
                <w:lang w:val="en-US"/>
              </w:rPr>
              <w:t>Tanggal</w:t>
            </w:r>
            <w:proofErr w:type="spellEnd"/>
            <w:r w:rsidR="00A712F0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A712F0">
              <w:rPr>
                <w:rFonts w:cstheme="minorHAnsi"/>
                <w:sz w:val="22"/>
                <w:szCs w:val="22"/>
                <w:lang w:val="en-US"/>
              </w:rPr>
              <w:t>Periksa</w:t>
            </w:r>
            <w:proofErr w:type="spellEnd"/>
            <w:r w:rsidR="00A712F0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A712F0"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 w:rsidR="00A712F0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A712F0">
              <w:rPr>
                <w:rFonts w:cstheme="minorHAnsi"/>
                <w:sz w:val="22"/>
                <w:szCs w:val="22"/>
                <w:lang w:val="en-US"/>
              </w:rPr>
              <w:t>Berlaku</w:t>
            </w:r>
            <w:proofErr w:type="spellEnd"/>
            <w:r w:rsidR="00A712F0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A712F0">
              <w:rPr>
                <w:rFonts w:cstheme="minorHAnsi"/>
                <w:sz w:val="22"/>
                <w:szCs w:val="22"/>
                <w:lang w:val="en-US"/>
              </w:rPr>
              <w:t>Mundur</w:t>
            </w:r>
            <w:proofErr w:type="spellEnd"/>
            <w:r w:rsidR="00A712F0">
              <w:rPr>
                <w:rFonts w:cstheme="minorHAnsi"/>
                <w:sz w:val="22"/>
                <w:szCs w:val="22"/>
                <w:lang w:val="en-US"/>
              </w:rPr>
              <w:t xml:space="preserve"> (Backdate)</w:t>
            </w:r>
          </w:p>
        </w:tc>
        <w:tc>
          <w:tcPr>
            <w:tcW w:w="850" w:type="dxa"/>
            <w:gridSpan w:val="2"/>
          </w:tcPr>
          <w:p w14:paraId="01186795" w14:textId="77777777" w:rsidR="00293B27" w:rsidRDefault="00293B27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352D4F" w14:paraId="587A4C4D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62A87B27" w14:textId="77777777" w:rsidR="00293B27" w:rsidRDefault="00293B27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74897772" w14:textId="63302D6E" w:rsidR="00293B27" w:rsidRDefault="00293B27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109C2D3D" w14:textId="68ED43FA" w:rsidR="00614098" w:rsidRPr="00EE75BC" w:rsidRDefault="00B51ADF" w:rsidP="00EE75B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7155B119" wp14:editId="02840F0A">
                  <wp:extent cx="5727700" cy="1243965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4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EF1F8" w14:textId="58541AE3" w:rsidR="00614098" w:rsidRDefault="00614098" w:rsidP="00614098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periksa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berlaku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mundur</w:t>
            </w:r>
            <w:proofErr w:type="spellEnd"/>
          </w:p>
          <w:p w14:paraId="19D11AA8" w14:textId="77777777" w:rsidR="00614098" w:rsidRDefault="00614098" w:rsidP="00614098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45360E03" w14:textId="787FCC69" w:rsidR="00293B27" w:rsidRDefault="00293B27" w:rsidP="005025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45C4621B" w14:textId="77777777" w:rsidR="00293B27" w:rsidRDefault="00293B27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19F485F2" w14:textId="3CF539F3" w:rsidR="00293B27" w:rsidRDefault="00293B27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Periksa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Berlaku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Mundur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4C34A1D" w14:textId="77777777" w:rsidR="00293B27" w:rsidRDefault="00293B27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2FF1306" w14:textId="77777777" w:rsidR="00293B27" w:rsidRDefault="00293B27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E89BADF" w14:textId="77777777" w:rsidR="00293B27" w:rsidRDefault="00293B27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4D2FA38" w14:textId="77777777" w:rsidR="00293B27" w:rsidRDefault="00293B27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850" w:type="dxa"/>
            <w:gridSpan w:val="2"/>
          </w:tcPr>
          <w:p w14:paraId="1CD5FDE7" w14:textId="3B389393" w:rsidR="00293B27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9E0334" w14:paraId="04FF184C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7D37212C" w14:textId="72D8A688" w:rsidR="009E0334" w:rsidRPr="009E0334" w:rsidRDefault="001858E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5</w:t>
            </w:r>
          </w:p>
        </w:tc>
        <w:tc>
          <w:tcPr>
            <w:tcW w:w="8587" w:type="dxa"/>
            <w:gridSpan w:val="3"/>
          </w:tcPr>
          <w:p w14:paraId="7DBE34DE" w14:textId="122A9793" w:rsidR="009E0334" w:rsidRDefault="009E0334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Periksa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Sesuai</w:t>
            </w:r>
            <w:proofErr w:type="spellEnd"/>
          </w:p>
        </w:tc>
      </w:tr>
      <w:tr w:rsidR="00352D4F" w14:paraId="24131289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4953C199" w14:textId="77777777" w:rsidR="009E0334" w:rsidRDefault="009E0334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6C2A2698" w14:textId="77777777" w:rsidR="009E0334" w:rsidRDefault="009E0334" w:rsidP="009E0334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985B498" w14:textId="0D1F03F9" w:rsidR="009E0334" w:rsidRDefault="008B04B2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79E825B8" wp14:editId="5E0E6DBC">
                  <wp:extent cx="5727700" cy="118999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37762" w14:textId="428E4B22" w:rsidR="009E0334" w:rsidRDefault="009E0334" w:rsidP="009E0334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6232E"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 w:rsidR="00C6232E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6232E"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 w:rsidR="00C6232E">
              <w:rPr>
                <w:rFonts w:cstheme="minorHAnsi"/>
                <w:sz w:val="20"/>
                <w:szCs w:val="22"/>
                <w:lang w:val="en-US"/>
              </w:rPr>
              <w:t xml:space="preserve"> format yang </w:t>
            </w:r>
            <w:proofErr w:type="spellStart"/>
            <w:r w:rsidR="00C6232E">
              <w:rPr>
                <w:rFonts w:cstheme="minorHAnsi"/>
                <w:sz w:val="20"/>
                <w:szCs w:val="22"/>
                <w:lang w:val="en-US"/>
              </w:rPr>
              <w:t>ditentukan</w:t>
            </w:r>
            <w:proofErr w:type="spellEnd"/>
            <w:r w:rsidR="00C6232E">
              <w:rPr>
                <w:rFonts w:cstheme="minorHAnsi"/>
                <w:sz w:val="20"/>
                <w:szCs w:val="22"/>
                <w:lang w:val="en-US"/>
              </w:rPr>
              <w:t xml:space="preserve"> (YYYY-MM-DD)</w:t>
            </w:r>
          </w:p>
          <w:p w14:paraId="18F7ED94" w14:textId="77777777" w:rsidR="009E0334" w:rsidRDefault="009E0334" w:rsidP="009E0334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44A81D09" w14:textId="2CB94D8B" w:rsidR="009E0334" w:rsidRDefault="009E0334" w:rsidP="005025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006EBC7D" w14:textId="77777777" w:rsidR="009E0334" w:rsidRDefault="009E0334" w:rsidP="009E033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341AF33" w14:textId="32F5F63A" w:rsidR="009E0334" w:rsidRDefault="009E0334" w:rsidP="009E033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Format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, Format Yang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Benar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adalah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yyyy</w:t>
            </w:r>
            <w:proofErr w:type="spellEnd"/>
            <w:r w:rsidR="00502584">
              <w:rPr>
                <w:rFonts w:ascii="Menlo" w:hAnsi="Menlo" w:cs="Menlo"/>
                <w:color w:val="0451A5"/>
                <w:sz w:val="18"/>
                <w:szCs w:val="18"/>
              </w:rPr>
              <w:t>-mm-dd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9EAFC4F" w14:textId="77777777" w:rsidR="009E0334" w:rsidRDefault="009E0334" w:rsidP="009E033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46DE64AA" w14:textId="77777777" w:rsidR="009E0334" w:rsidRDefault="009E0334" w:rsidP="009E033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5CC896A9" w14:textId="77777777" w:rsidR="009E0334" w:rsidRDefault="009E0334" w:rsidP="009E033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D36E7F2" w14:textId="3497AAF1" w:rsidR="009E0334" w:rsidRDefault="009E0334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850" w:type="dxa"/>
            <w:gridSpan w:val="2"/>
          </w:tcPr>
          <w:p w14:paraId="2E6CEED4" w14:textId="12D0CBC7" w:rsidR="009E0334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490EDF" w14:paraId="5F541E3A" w14:textId="77777777" w:rsidTr="00EE75BC">
        <w:trPr>
          <w:gridAfter w:val="1"/>
          <w:wAfter w:w="142" w:type="dxa"/>
        </w:trPr>
        <w:tc>
          <w:tcPr>
            <w:tcW w:w="485" w:type="dxa"/>
          </w:tcPr>
          <w:p w14:paraId="0827290E" w14:textId="6380C359" w:rsidR="00A712F0" w:rsidRPr="00283704" w:rsidRDefault="001858E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6</w:t>
            </w:r>
          </w:p>
        </w:tc>
        <w:tc>
          <w:tcPr>
            <w:tcW w:w="8587" w:type="dxa"/>
            <w:gridSpan w:val="3"/>
          </w:tcPr>
          <w:p w14:paraId="07DA5DFB" w14:textId="1527088C" w:rsidR="00A712F0" w:rsidRDefault="00A712F0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Diambil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1 Kali Pada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dan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Yang Sama</w:t>
            </w:r>
          </w:p>
        </w:tc>
      </w:tr>
      <w:tr w:rsidR="00352D4F" w14:paraId="1EACBD63" w14:textId="77777777" w:rsidTr="00EE75BC">
        <w:trPr>
          <w:gridAfter w:val="1"/>
          <w:wAfter w:w="142" w:type="dxa"/>
          <w:trHeight w:val="3960"/>
        </w:trPr>
        <w:tc>
          <w:tcPr>
            <w:tcW w:w="485" w:type="dxa"/>
          </w:tcPr>
          <w:p w14:paraId="3918922E" w14:textId="77777777" w:rsidR="00A712F0" w:rsidRDefault="00A712F0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7B4EA39F" w14:textId="2F229CA0" w:rsidR="00A712F0" w:rsidRDefault="00A712F0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5DDF76E5" w14:textId="38CA540A" w:rsidR="00400F35" w:rsidRDefault="00400F35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4506CAE4" wp14:editId="15DA29FA">
                  <wp:extent cx="5727700" cy="116586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E849D" w14:textId="38725FBD" w:rsidR="00614098" w:rsidRDefault="00614098" w:rsidP="0092635C">
            <w:pPr>
              <w:pStyle w:val="ListParagraph"/>
              <w:ind w:left="0"/>
              <w:jc w:val="center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02EBB615" w14:textId="3541558E" w:rsidR="00614098" w:rsidRDefault="00614098" w:rsidP="00614098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diambil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1 kali pada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dan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sama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(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kecuali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telah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dilakukan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pembatalan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pada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sebelumnya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maka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dapat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mengambil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kembali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>)</w:t>
            </w:r>
          </w:p>
          <w:p w14:paraId="16CFB44C" w14:textId="77777777" w:rsidR="00614098" w:rsidRDefault="00614098" w:rsidP="00614098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3F7A7C34" w14:textId="1F3C45BE" w:rsidR="00A712F0" w:rsidRDefault="00A712F0" w:rsidP="00F735B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58FBB201" w14:textId="77777777" w:rsidR="00A712F0" w:rsidRDefault="00A712F0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4AE8A568" w14:textId="517CF670" w:rsidR="00A712F0" w:rsidRDefault="00A712F0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Nomor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Antrean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Hanya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Dapat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Diambil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1 Kali Pada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dan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Poli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Yang Sama",</w:t>
            </w:r>
          </w:p>
          <w:p w14:paraId="5A1E66D7" w14:textId="77777777" w:rsidR="00A712F0" w:rsidRDefault="00A712F0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B5C1AB3" w14:textId="77777777" w:rsidR="00A712F0" w:rsidRDefault="00A712F0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7D0C5788" w14:textId="07330897" w:rsidR="00A712F0" w:rsidRPr="00B60DD9" w:rsidRDefault="00A712F0" w:rsidP="00B60DD9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  <w:tc>
          <w:tcPr>
            <w:tcW w:w="850" w:type="dxa"/>
            <w:gridSpan w:val="2"/>
          </w:tcPr>
          <w:p w14:paraId="5D86FD35" w14:textId="521DF509" w:rsidR="00A712F0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</w:tbl>
    <w:p w14:paraId="6270442C" w14:textId="3581B108" w:rsidR="006011EA" w:rsidRDefault="006011EA"/>
    <w:tbl>
      <w:tblPr>
        <w:tblStyle w:val="TableGrid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85"/>
        <w:gridCol w:w="7737"/>
        <w:gridCol w:w="850"/>
      </w:tblGrid>
      <w:tr w:rsidR="004A19AB" w14:paraId="148EE26E" w14:textId="77777777" w:rsidTr="00E725C7">
        <w:tc>
          <w:tcPr>
            <w:tcW w:w="485" w:type="dxa"/>
          </w:tcPr>
          <w:p w14:paraId="2DD578A2" w14:textId="0661D6A8" w:rsidR="004A19AB" w:rsidRDefault="001858E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7</w:t>
            </w:r>
          </w:p>
        </w:tc>
        <w:tc>
          <w:tcPr>
            <w:tcW w:w="8587" w:type="dxa"/>
            <w:gridSpan w:val="2"/>
          </w:tcPr>
          <w:p w14:paraId="71819DC7" w14:textId="79BC9466" w:rsidR="004A19AB" w:rsidRPr="006011EA" w:rsidRDefault="004A19AB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 w:rsidR="006011EA">
              <w:rPr>
                <w:rFonts w:cstheme="minorHAnsi"/>
                <w:sz w:val="22"/>
                <w:szCs w:val="22"/>
                <w:lang w:val="en-US"/>
              </w:rPr>
              <w:t xml:space="preserve">Ambil </w:t>
            </w:r>
            <w:proofErr w:type="spellStart"/>
            <w:r w:rsidR="006011EA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="006011EA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6011EA">
              <w:rPr>
                <w:rFonts w:cstheme="minorHAnsi"/>
                <w:sz w:val="22"/>
                <w:szCs w:val="22"/>
                <w:lang w:val="en-US"/>
              </w:rPr>
              <w:t>Pendaftaran</w:t>
            </w:r>
            <w:proofErr w:type="spellEnd"/>
            <w:r w:rsidR="006011EA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6011EA">
              <w:rPr>
                <w:rFonts w:cstheme="minorHAnsi"/>
                <w:sz w:val="22"/>
                <w:szCs w:val="22"/>
                <w:lang w:val="en-US"/>
              </w:rPr>
              <w:t>Membaca</w:t>
            </w:r>
            <w:proofErr w:type="spellEnd"/>
            <w:r w:rsidR="006011EA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6011EA">
              <w:rPr>
                <w:rFonts w:cstheme="minorHAnsi"/>
                <w:sz w:val="22"/>
                <w:szCs w:val="22"/>
                <w:lang w:val="en-US"/>
              </w:rPr>
              <w:t>Jadwal</w:t>
            </w:r>
            <w:proofErr w:type="spellEnd"/>
            <w:r w:rsidR="006011EA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6011EA">
              <w:rPr>
                <w:rFonts w:cstheme="minorHAnsi"/>
                <w:sz w:val="22"/>
                <w:szCs w:val="22"/>
                <w:lang w:val="en-US"/>
              </w:rPr>
              <w:t>Poli</w:t>
            </w:r>
            <w:proofErr w:type="spellEnd"/>
          </w:p>
        </w:tc>
      </w:tr>
      <w:tr w:rsidR="006011EA" w14:paraId="7685B6CE" w14:textId="77777777" w:rsidTr="00E725C7">
        <w:tc>
          <w:tcPr>
            <w:tcW w:w="485" w:type="dxa"/>
          </w:tcPr>
          <w:p w14:paraId="6FC69570" w14:textId="77777777" w:rsidR="006011EA" w:rsidRDefault="006011EA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6AB96048" w14:textId="77777777" w:rsidR="006011EA" w:rsidRPr="006011EA" w:rsidRDefault="006011EA" w:rsidP="006011E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011EA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6D690A35" w14:textId="42EB2759" w:rsidR="006011EA" w:rsidRDefault="0067683E" w:rsidP="00B73284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noProof/>
                <w:sz w:val="22"/>
                <w:szCs w:val="22"/>
                <w:lang w:val="en-US"/>
              </w:rPr>
              <w:drawing>
                <wp:inline distT="0" distB="0" distL="0" distR="0" wp14:anchorId="525153D4" wp14:editId="730BAF96">
                  <wp:extent cx="4775835" cy="99441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835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A6BBB" w14:textId="465D3A93" w:rsidR="007A68BC" w:rsidRDefault="007A68BC" w:rsidP="00B73284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70FCCFD8" w14:textId="096E2ACA" w:rsidR="00B73284" w:rsidRDefault="00B73284" w:rsidP="00B73284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Saran</w:t>
            </w:r>
            <w:r>
              <w:rPr>
                <w:rFonts w:cstheme="minorHAnsi"/>
                <w:sz w:val="22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saat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membaca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jadwal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poli</w:t>
            </w:r>
            <w:proofErr w:type="spellEnd"/>
          </w:p>
          <w:p w14:paraId="346166EE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17B696A6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2BE1E25" w14:textId="01DED26B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Pendaftaran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ke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Poli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Ini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Sedang </w:t>
            </w:r>
            <w:proofErr w:type="spellStart"/>
            <w:r w:rsidR="008E5237">
              <w:rPr>
                <w:rFonts w:ascii="Menlo" w:hAnsi="Menlo" w:cs="Menlo"/>
                <w:color w:val="0451A5"/>
                <w:sz w:val="18"/>
                <w:szCs w:val="18"/>
              </w:rPr>
              <w:t>Tutup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",</w:t>
            </w:r>
          </w:p>
          <w:p w14:paraId="629741FD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FCB6ADD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7F211CF9" w14:textId="19CF85F7" w:rsidR="00B73284" w:rsidRDefault="00B73284" w:rsidP="00B73284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6F1D4FEB" w14:textId="20CCD737" w:rsidR="006011EA" w:rsidRDefault="006011EA" w:rsidP="00D1181E">
            <w:pPr>
              <w:pStyle w:val="ListParagraph"/>
              <w:ind w:left="0"/>
              <w:jc w:val="center"/>
              <w:rPr>
                <w:rFonts w:cstheme="minorHAnsi"/>
                <w:sz w:val="22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3005B810" w14:textId="28772CDF" w:rsidR="006011EA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  <w:p w14:paraId="528FED0C" w14:textId="143A6ABA" w:rsidR="006011EA" w:rsidRDefault="006011EA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</w:tc>
      </w:tr>
      <w:tr w:rsidR="00F861D2" w14:paraId="2ED98598" w14:textId="77777777" w:rsidTr="00F861D2">
        <w:tc>
          <w:tcPr>
            <w:tcW w:w="485" w:type="dxa"/>
          </w:tcPr>
          <w:p w14:paraId="7FBC2314" w14:textId="72AEEB33" w:rsidR="00F861D2" w:rsidRDefault="00F861D2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8</w:t>
            </w:r>
          </w:p>
        </w:tc>
        <w:tc>
          <w:tcPr>
            <w:tcW w:w="8587" w:type="dxa"/>
            <w:gridSpan w:val="2"/>
          </w:tcPr>
          <w:p w14:paraId="1B3A83A8" w14:textId="4E4CC859" w:rsidR="00F861D2" w:rsidRDefault="00F861D2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F861D2">
              <w:rPr>
                <w:rFonts w:eastAsiaTheme="minorHAnsi"/>
                <w:sz w:val="26"/>
                <w:szCs w:val="26"/>
                <w:lang w:val="en-US"/>
              </w:rPr>
              <w:t>Validasi</w:t>
            </w:r>
            <w:proofErr w:type="spellEnd"/>
            <w:r w:rsidRPr="00F861D2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861D2">
              <w:rPr>
                <w:rFonts w:eastAsiaTheme="minorHAnsi"/>
                <w:sz w:val="26"/>
                <w:szCs w:val="26"/>
                <w:lang w:val="en-US"/>
              </w:rPr>
              <w:t>Pengambilan</w:t>
            </w:r>
            <w:proofErr w:type="spellEnd"/>
            <w:r w:rsidRPr="00F861D2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861D2">
              <w:rPr>
                <w:rFonts w:eastAsiaTheme="minorHAnsi"/>
                <w:sz w:val="26"/>
                <w:szCs w:val="26"/>
                <w:lang w:val="en-US"/>
              </w:rPr>
              <w:t>antrian</w:t>
            </w:r>
            <w:proofErr w:type="spellEnd"/>
            <w:r w:rsidRPr="00F861D2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861D2">
              <w:rPr>
                <w:rFonts w:eastAsiaTheme="minorHAnsi"/>
                <w:sz w:val="26"/>
                <w:szCs w:val="26"/>
                <w:lang w:val="en-US"/>
              </w:rPr>
              <w:t>melebihi</w:t>
            </w:r>
            <w:proofErr w:type="spellEnd"/>
            <w:r w:rsidRPr="00F861D2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r>
              <w:rPr>
                <w:rFonts w:eastAsiaTheme="minorHAnsi"/>
                <w:sz w:val="26"/>
                <w:szCs w:val="26"/>
                <w:lang w:val="en-US"/>
              </w:rPr>
              <w:t xml:space="preserve">jam </w:t>
            </w:r>
            <w:proofErr w:type="spellStart"/>
            <w:r>
              <w:rPr>
                <w:rFonts w:eastAsiaTheme="minorHAnsi"/>
                <w:sz w:val="26"/>
                <w:szCs w:val="26"/>
                <w:lang w:val="en-US"/>
              </w:rPr>
              <w:t>tutup</w:t>
            </w:r>
            <w:proofErr w:type="spellEnd"/>
            <w:r w:rsidRPr="00F861D2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861D2">
              <w:rPr>
                <w:rFonts w:eastAsiaTheme="minorHAnsi"/>
                <w:sz w:val="26"/>
                <w:szCs w:val="26"/>
                <w:lang w:val="en-US"/>
              </w:rPr>
              <w:t>pendaftaran</w:t>
            </w:r>
            <w:proofErr w:type="spellEnd"/>
            <w:r w:rsidRPr="00F861D2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861D2">
              <w:rPr>
                <w:rFonts w:eastAsiaTheme="minorHAnsi"/>
                <w:sz w:val="26"/>
                <w:szCs w:val="26"/>
                <w:lang w:val="en-US"/>
              </w:rPr>
              <w:t>poli</w:t>
            </w:r>
            <w:proofErr w:type="spellEnd"/>
          </w:p>
        </w:tc>
      </w:tr>
      <w:tr w:rsidR="00F861D2" w14:paraId="1E525734" w14:textId="77777777" w:rsidTr="00E725C7">
        <w:tc>
          <w:tcPr>
            <w:tcW w:w="485" w:type="dxa"/>
          </w:tcPr>
          <w:p w14:paraId="69E6EF95" w14:textId="77777777" w:rsidR="00F861D2" w:rsidRDefault="00F861D2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1F032055" w14:textId="4B5CB25B" w:rsidR="008E70D3" w:rsidRPr="008E70D3" w:rsidRDefault="003E583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  <w:proofErr w:type="spellStart"/>
            <w:r>
              <w:rPr>
                <w:rFonts w:eastAsiaTheme="minorHAnsi"/>
                <w:sz w:val="22"/>
                <w:szCs w:val="26"/>
                <w:lang w:val="en-US"/>
              </w:rPr>
              <w:t>Contoh</w:t>
            </w:r>
            <w:proofErr w:type="spellEnd"/>
            <w:r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>Skenario</w:t>
            </w:r>
            <w:proofErr w:type="spellEnd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 xml:space="preserve"> :</w:t>
            </w:r>
            <w:proofErr w:type="gramEnd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</w:p>
          <w:p w14:paraId="1304229B" w14:textId="4AC7AAE9" w:rsidR="008E70D3" w:rsidRPr="008E70D3" w:rsidRDefault="003E5833" w:rsidP="009750D0">
            <w:pPr>
              <w:pStyle w:val="ListParagraph"/>
              <w:numPr>
                <w:ilvl w:val="0"/>
                <w:numId w:val="20"/>
              </w:numPr>
              <w:tabs>
                <w:tab w:val="left" w:pos="40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  <w:proofErr w:type="spellStart"/>
            <w:r>
              <w:rPr>
                <w:rFonts w:eastAsiaTheme="minorHAnsi"/>
                <w:sz w:val="22"/>
                <w:szCs w:val="26"/>
                <w:lang w:val="en-US"/>
              </w:rPr>
              <w:t>Pendaftaran</w:t>
            </w:r>
            <w:proofErr w:type="spellEnd"/>
            <w:r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Theme="minorHAnsi"/>
                <w:sz w:val="22"/>
                <w:szCs w:val="26"/>
                <w:lang w:val="en-US"/>
              </w:rPr>
              <w:t>ke</w:t>
            </w:r>
            <w:proofErr w:type="spellEnd"/>
            <w:r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>poli</w:t>
            </w:r>
            <w:proofErr w:type="spellEnd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>umum</w:t>
            </w:r>
            <w:proofErr w:type="spellEnd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>tutup</w:t>
            </w:r>
            <w:proofErr w:type="spellEnd"/>
            <w:r w:rsidR="008E70D3" w:rsidRPr="008E70D3">
              <w:rPr>
                <w:rFonts w:eastAsiaTheme="minorHAnsi"/>
                <w:sz w:val="22"/>
                <w:szCs w:val="26"/>
                <w:lang w:val="en-US"/>
              </w:rPr>
              <w:t xml:space="preserve"> jam 12.00</w:t>
            </w:r>
            <w:r w:rsidR="009750D0">
              <w:rPr>
                <w:rFonts w:eastAsiaTheme="minorHAnsi"/>
                <w:sz w:val="22"/>
                <w:szCs w:val="26"/>
                <w:lang w:val="en-US"/>
              </w:rPr>
              <w:t>.</w:t>
            </w:r>
          </w:p>
          <w:p w14:paraId="06E23A78" w14:textId="3620AC59" w:rsidR="008E70D3" w:rsidRPr="009750D0" w:rsidRDefault="008E70D3" w:rsidP="009750D0">
            <w:pPr>
              <w:pStyle w:val="ListParagraph"/>
              <w:numPr>
                <w:ilvl w:val="0"/>
                <w:numId w:val="20"/>
              </w:numPr>
              <w:tabs>
                <w:tab w:val="left" w:pos="40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Pasien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mengambil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antrean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pendaftaran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ke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poli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umum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lebih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dari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jam 12.00</w:t>
            </w:r>
            <w:r w:rsidR="009750D0">
              <w:rPr>
                <w:rFonts w:eastAsiaTheme="minorHAnsi"/>
                <w:sz w:val="22"/>
                <w:szCs w:val="26"/>
                <w:lang w:val="en-US"/>
              </w:rPr>
              <w:t xml:space="preserve"> pada </w:t>
            </w:r>
            <w:proofErr w:type="spellStart"/>
            <w:r w:rsidR="009750D0">
              <w:rPr>
                <w:rFonts w:eastAsiaTheme="minorHAnsi"/>
                <w:sz w:val="22"/>
                <w:szCs w:val="26"/>
                <w:lang w:val="en-US"/>
              </w:rPr>
              <w:t>hari</w:t>
            </w:r>
            <w:proofErr w:type="spellEnd"/>
            <w:r w:rsidR="009750D0">
              <w:rPr>
                <w:rFonts w:eastAsiaTheme="minorHAnsi"/>
                <w:sz w:val="22"/>
                <w:szCs w:val="26"/>
                <w:lang w:val="en-US"/>
              </w:rPr>
              <w:t xml:space="preserve"> H</w:t>
            </w:r>
            <w:r w:rsidRPr="008E70D3">
              <w:rPr>
                <w:rFonts w:eastAsiaTheme="minorHAnsi"/>
                <w:sz w:val="22"/>
                <w:szCs w:val="26"/>
                <w:lang w:val="en-US"/>
              </w:rPr>
              <w:t>.</w:t>
            </w:r>
          </w:p>
          <w:p w14:paraId="2FE9C45E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Hasil yang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diharapkan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>:</w:t>
            </w:r>
          </w:p>
          <w:p w14:paraId="361F1B86" w14:textId="73884AEB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Terdapat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validasi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pengambilan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antrean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pendaftaran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ke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poli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pada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hari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yang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sama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membaca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jadwal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poli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dari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jam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brp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s/d jam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brp</w:t>
            </w:r>
            <w:proofErr w:type="spellEnd"/>
            <w:r w:rsidR="0011211F">
              <w:rPr>
                <w:rFonts w:eastAsiaTheme="minorHAnsi"/>
                <w:sz w:val="22"/>
                <w:szCs w:val="26"/>
                <w:lang w:val="en-US"/>
              </w:rPr>
              <w:t>.</w:t>
            </w:r>
          </w:p>
          <w:p w14:paraId="626FA132" w14:textId="092A18F0" w:rsid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lastRenderedPageBreak/>
              <w:t>Tujuannya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adalah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agar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tidak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terjadi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keluhan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miss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informasi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antara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waktu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pendaftaran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dan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pengambilan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antrean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pendaftaran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ke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8E70D3">
              <w:rPr>
                <w:rFonts w:eastAsiaTheme="minorHAnsi"/>
                <w:sz w:val="22"/>
                <w:szCs w:val="26"/>
                <w:lang w:val="en-US"/>
              </w:rPr>
              <w:t>poli</w:t>
            </w:r>
            <w:proofErr w:type="spellEnd"/>
            <w:r w:rsidRPr="008E70D3">
              <w:rPr>
                <w:rFonts w:eastAsiaTheme="minorHAnsi"/>
                <w:sz w:val="22"/>
                <w:szCs w:val="26"/>
                <w:lang w:val="en-US"/>
              </w:rPr>
              <w:t>.</w:t>
            </w:r>
          </w:p>
          <w:p w14:paraId="2F0B6703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</w:p>
          <w:p w14:paraId="49BE30A1" w14:textId="31EE2E33" w:rsid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b/>
                <w:sz w:val="22"/>
                <w:szCs w:val="26"/>
                <w:lang w:val="en-US"/>
              </w:rPr>
            </w:pPr>
            <w:r w:rsidRPr="008E70D3">
              <w:rPr>
                <w:rFonts w:eastAsiaTheme="minorHAnsi"/>
                <w:b/>
                <w:sz w:val="22"/>
                <w:szCs w:val="26"/>
                <w:lang w:val="en-US"/>
              </w:rPr>
              <w:t xml:space="preserve">Screen </w:t>
            </w:r>
            <w:proofErr w:type="spellStart"/>
            <w:r w:rsidRPr="008E70D3">
              <w:rPr>
                <w:rFonts w:eastAsiaTheme="minorHAnsi"/>
                <w:b/>
                <w:sz w:val="22"/>
                <w:szCs w:val="26"/>
                <w:lang w:val="en-US"/>
              </w:rPr>
              <w:t>Caputre</w:t>
            </w:r>
            <w:proofErr w:type="spellEnd"/>
          </w:p>
          <w:p w14:paraId="196F1845" w14:textId="125A89F1" w:rsidR="00D84D3C" w:rsidRDefault="00C50A05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b/>
                <w:sz w:val="22"/>
                <w:szCs w:val="26"/>
                <w:lang w:val="en-US"/>
              </w:rPr>
            </w:pPr>
            <w:r>
              <w:rPr>
                <w:rFonts w:eastAsiaTheme="minorHAnsi"/>
                <w:b/>
                <w:noProof/>
                <w:sz w:val="22"/>
                <w:szCs w:val="26"/>
                <w:lang w:val="en-US"/>
              </w:rPr>
              <w:drawing>
                <wp:inline distT="0" distB="0" distL="0" distR="0" wp14:anchorId="366AA430" wp14:editId="40D49C27">
                  <wp:extent cx="4775835" cy="92202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835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48F31" w14:textId="4B71613D" w:rsid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</w:p>
          <w:p w14:paraId="0B67402E" w14:textId="25871BC2" w:rsid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  <w:r>
              <w:rPr>
                <w:rFonts w:eastAsiaTheme="minorHAnsi"/>
                <w:sz w:val="22"/>
                <w:szCs w:val="26"/>
                <w:lang w:val="en-US"/>
              </w:rPr>
              <w:t>Saran Response</w:t>
            </w:r>
            <w:r w:rsidR="008E5237">
              <w:rPr>
                <w:rFonts w:eastAsiaTheme="minorHAnsi"/>
                <w:sz w:val="22"/>
                <w:szCs w:val="26"/>
                <w:lang w:val="en-US"/>
              </w:rPr>
              <w:t>:</w:t>
            </w:r>
            <w:r w:rsidR="008E5237">
              <w:rPr>
                <w:rFonts w:eastAsiaTheme="minorHAnsi"/>
                <w:sz w:val="22"/>
                <w:szCs w:val="26"/>
                <w:lang w:val="en-US"/>
              </w:rPr>
              <w:br/>
            </w:r>
            <w:proofErr w:type="spellStart"/>
            <w:r w:rsidR="008E5237">
              <w:rPr>
                <w:rFonts w:eastAsiaTheme="minorHAnsi"/>
                <w:sz w:val="22"/>
                <w:szCs w:val="26"/>
                <w:lang w:val="en-US"/>
              </w:rPr>
              <w:t>Contoh</w:t>
            </w:r>
            <w:proofErr w:type="spellEnd"/>
            <w:r w:rsidR="008E5237">
              <w:rPr>
                <w:rFonts w:eastAsiaTheme="minorHAnsi"/>
                <w:sz w:val="22"/>
                <w:szCs w:val="26"/>
                <w:lang w:val="en-US"/>
              </w:rPr>
              <w:t>:</w:t>
            </w:r>
          </w:p>
          <w:p w14:paraId="4DE945DD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eastAsiaTheme="minorHAnsi"/>
                <w:sz w:val="22"/>
                <w:szCs w:val="26"/>
                <w:lang w:val="en-US"/>
              </w:rPr>
            </w:pPr>
          </w:p>
          <w:p w14:paraId="205C6AA1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sz w:val="18"/>
                <w:szCs w:val="18"/>
                <w:lang w:val="en-US"/>
              </w:rPr>
            </w:pP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{</w:t>
            </w:r>
          </w:p>
          <w:p w14:paraId="147369AC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sz w:val="18"/>
                <w:szCs w:val="18"/>
                <w:lang w:val="en-US"/>
              </w:rPr>
            </w:pP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    </w:t>
            </w:r>
            <w:r w:rsidRPr="008E70D3">
              <w:rPr>
                <w:rFonts w:ascii="Menlo" w:eastAsiaTheme="minorHAnsi" w:hAnsi="Menlo" w:cs="Menlo"/>
                <w:color w:val="FF0000"/>
                <w:sz w:val="18"/>
                <w:szCs w:val="18"/>
                <w:lang w:val="en-US"/>
              </w:rPr>
              <w:t>"metadata"</w:t>
            </w: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: {</w:t>
            </w:r>
          </w:p>
          <w:p w14:paraId="2AA9B464" w14:textId="3391A4C1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sz w:val="18"/>
                <w:szCs w:val="18"/>
                <w:lang w:val="en-US"/>
              </w:rPr>
            </w:pP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        </w:t>
            </w:r>
            <w:r w:rsidRPr="008E70D3">
              <w:rPr>
                <w:rFonts w:ascii="Menlo" w:eastAsiaTheme="minorHAnsi" w:hAnsi="Menlo" w:cs="Menlo"/>
                <w:color w:val="FF0000"/>
                <w:sz w:val="18"/>
                <w:szCs w:val="18"/>
                <w:lang w:val="en-US"/>
              </w:rPr>
              <w:t>"message"</w:t>
            </w: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: </w:t>
            </w:r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“</w:t>
            </w:r>
            <w:proofErr w:type="spellStart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Pendaftaran</w:t>
            </w:r>
            <w:proofErr w:type="spellEnd"/>
            <w:r w:rsidR="008E5237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8E5237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Ke</w:t>
            </w:r>
            <w:proofErr w:type="spellEnd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Poli</w:t>
            </w:r>
            <w:proofErr w:type="spellEnd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nama</w:t>
            </w:r>
            <w:proofErr w:type="spellEnd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poli</w:t>
            </w:r>
            <w:proofErr w:type="spellEnd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) </w:t>
            </w:r>
            <w:proofErr w:type="spellStart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Sudah</w:t>
            </w:r>
            <w:proofErr w:type="spellEnd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Tutup</w:t>
            </w:r>
            <w:proofErr w:type="spellEnd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Jam </w:t>
            </w:r>
            <w:r w:rsidR="00E32AC4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 xml:space="preserve"> </w:t>
            </w:r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12</w:t>
            </w:r>
            <w:r w:rsidR="00E32AC4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.00</w:t>
            </w:r>
            <w:proofErr w:type="gramEnd"/>
            <w:r w:rsidRPr="008E70D3">
              <w:rPr>
                <w:rFonts w:ascii="Menlo" w:eastAsiaTheme="minorHAnsi" w:hAnsi="Menlo" w:cs="Menlo"/>
                <w:color w:val="4472C4" w:themeColor="accent1"/>
                <w:sz w:val="18"/>
                <w:szCs w:val="18"/>
                <w:lang w:val="en-US"/>
              </w:rPr>
              <w:t>”,</w:t>
            </w:r>
          </w:p>
          <w:p w14:paraId="4B7A300D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sz w:val="18"/>
                <w:szCs w:val="18"/>
                <w:lang w:val="en-US"/>
              </w:rPr>
            </w:pP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        </w:t>
            </w:r>
            <w:r w:rsidRPr="008E70D3">
              <w:rPr>
                <w:rFonts w:ascii="Menlo" w:eastAsiaTheme="minorHAnsi" w:hAnsi="Menlo" w:cs="Menlo"/>
                <w:color w:val="FF0000"/>
                <w:sz w:val="18"/>
                <w:szCs w:val="18"/>
                <w:lang w:val="en-US"/>
              </w:rPr>
              <w:t>"code"</w:t>
            </w: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: </w:t>
            </w:r>
            <w:r w:rsidRPr="008E70D3">
              <w:rPr>
                <w:rFonts w:ascii="Menlo" w:eastAsiaTheme="minorHAnsi" w:hAnsi="Menlo" w:cs="Menlo"/>
                <w:color w:val="70AD47" w:themeColor="accent6"/>
                <w:sz w:val="18"/>
                <w:szCs w:val="18"/>
                <w:lang w:val="en-US"/>
              </w:rPr>
              <w:t>201</w:t>
            </w:r>
          </w:p>
          <w:p w14:paraId="299246C1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sz w:val="18"/>
                <w:szCs w:val="18"/>
                <w:lang w:val="en-US"/>
              </w:rPr>
            </w:pP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    }</w:t>
            </w:r>
          </w:p>
          <w:p w14:paraId="6BB12065" w14:textId="77777777" w:rsidR="008E70D3" w:rsidRP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sz w:val="18"/>
                <w:szCs w:val="18"/>
                <w:lang w:val="en-US"/>
              </w:rPr>
            </w:pPr>
            <w:r w:rsidRPr="008E70D3">
              <w:rPr>
                <w:rFonts w:ascii="Menlo" w:eastAsiaTheme="minorHAnsi" w:hAnsi="Menlo" w:cs="Menlo"/>
                <w:sz w:val="18"/>
                <w:szCs w:val="18"/>
                <w:lang w:val="en-US"/>
              </w:rPr>
              <w:t>}</w:t>
            </w:r>
          </w:p>
          <w:p w14:paraId="0534AB12" w14:textId="77777777" w:rsidR="008E70D3" w:rsidRDefault="008E70D3" w:rsidP="008E70D3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 Neue" w:eastAsiaTheme="minorHAnsi" w:hAnsi="Helvetica Neue" w:cs="Helvetica Neue"/>
                <w:sz w:val="26"/>
                <w:szCs w:val="26"/>
                <w:lang w:val="en-US"/>
              </w:rPr>
            </w:pPr>
          </w:p>
          <w:p w14:paraId="4651C893" w14:textId="77777777" w:rsidR="009750D0" w:rsidRDefault="008E70D3" w:rsidP="008E70D3">
            <w:pPr>
              <w:pStyle w:val="ListParagraph"/>
              <w:ind w:left="0"/>
              <w:rPr>
                <w:rFonts w:eastAsiaTheme="minorHAnsi"/>
                <w:szCs w:val="26"/>
                <w:lang w:val="en-US"/>
              </w:rPr>
            </w:pPr>
            <w:proofErr w:type="spellStart"/>
            <w:r w:rsidRPr="003228D3">
              <w:rPr>
                <w:rFonts w:eastAsiaTheme="minorHAnsi"/>
                <w:szCs w:val="26"/>
                <w:lang w:val="en-US"/>
              </w:rPr>
              <w:t>Catatan</w:t>
            </w:r>
            <w:proofErr w:type="spellEnd"/>
            <w:r w:rsidRPr="003228D3">
              <w:rPr>
                <w:rFonts w:eastAsiaTheme="minorHAnsi"/>
                <w:szCs w:val="26"/>
                <w:lang w:val="en-US"/>
              </w:rPr>
              <w:t xml:space="preserve">: </w:t>
            </w:r>
          </w:p>
          <w:p w14:paraId="7A5283EC" w14:textId="1243BFEC" w:rsidR="009750D0" w:rsidRDefault="009750D0" w:rsidP="009750D0">
            <w:pPr>
              <w:pStyle w:val="ListParagraph"/>
              <w:numPr>
                <w:ilvl w:val="0"/>
                <w:numId w:val="21"/>
              </w:numPr>
              <w:rPr>
                <w:rFonts w:eastAsiaTheme="minorHAnsi"/>
                <w:szCs w:val="26"/>
                <w:lang w:val="en-US"/>
              </w:rPr>
            </w:pPr>
            <w:r>
              <w:rPr>
                <w:rFonts w:eastAsiaTheme="minorHAnsi"/>
                <w:szCs w:val="26"/>
                <w:lang w:val="en-US"/>
              </w:rPr>
              <w:t>J</w:t>
            </w:r>
            <w:r w:rsidR="008E70D3" w:rsidRPr="009750D0">
              <w:rPr>
                <w:rFonts w:eastAsiaTheme="minorHAnsi"/>
                <w:szCs w:val="26"/>
                <w:lang w:val="en-US"/>
              </w:rPr>
              <w:t xml:space="preserve">am </w:t>
            </w:r>
            <w:proofErr w:type="spellStart"/>
            <w:r w:rsidR="008E70D3" w:rsidRPr="009750D0">
              <w:rPr>
                <w:rFonts w:eastAsiaTheme="minorHAnsi"/>
                <w:szCs w:val="26"/>
                <w:lang w:val="en-US"/>
              </w:rPr>
              <w:t>tutup</w:t>
            </w:r>
            <w:proofErr w:type="spellEnd"/>
            <w:r>
              <w:rPr>
                <w:rFonts w:eastAsiaTheme="minorHAnsi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  <w:lang w:val="en-US"/>
              </w:rPr>
              <w:t>pendaftaran</w:t>
            </w:r>
            <w:proofErr w:type="spellEnd"/>
            <w:r w:rsidR="008E70D3" w:rsidRPr="009750D0">
              <w:rPr>
                <w:rFonts w:eastAsiaTheme="minorHAnsi"/>
                <w:szCs w:val="26"/>
                <w:lang w:val="en-US"/>
              </w:rPr>
              <w:t xml:space="preserve"> </w:t>
            </w:r>
            <w:proofErr w:type="spellStart"/>
            <w:r w:rsidR="008E70D3" w:rsidRPr="009750D0">
              <w:rPr>
                <w:rFonts w:eastAsiaTheme="minorHAnsi"/>
                <w:szCs w:val="26"/>
                <w:lang w:val="en-US"/>
              </w:rPr>
              <w:t>disesuaikan</w:t>
            </w:r>
            <w:proofErr w:type="spellEnd"/>
            <w:r w:rsidR="008E70D3" w:rsidRPr="009750D0">
              <w:rPr>
                <w:rFonts w:eastAsiaTheme="minorHAnsi"/>
                <w:szCs w:val="26"/>
                <w:lang w:val="en-US"/>
              </w:rPr>
              <w:t xml:space="preserve"> </w:t>
            </w:r>
            <w:proofErr w:type="spellStart"/>
            <w:r w:rsidR="008E70D3" w:rsidRPr="009750D0">
              <w:rPr>
                <w:rFonts w:eastAsiaTheme="minorHAnsi"/>
                <w:szCs w:val="26"/>
                <w:lang w:val="en-US"/>
              </w:rPr>
              <w:t>dengan</w:t>
            </w:r>
            <w:proofErr w:type="spellEnd"/>
            <w:r>
              <w:rPr>
                <w:rFonts w:eastAsiaTheme="minorHAnsi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eastAsiaTheme="minorHAnsi"/>
                <w:szCs w:val="26"/>
                <w:lang w:val="en-US"/>
              </w:rPr>
              <w:t>kondisi</w:t>
            </w:r>
            <w:proofErr w:type="spellEnd"/>
            <w:r w:rsidR="008E70D3" w:rsidRPr="009750D0">
              <w:rPr>
                <w:rFonts w:eastAsiaTheme="minorHAnsi"/>
                <w:szCs w:val="26"/>
                <w:lang w:val="en-US"/>
              </w:rPr>
              <w:t xml:space="preserve"> </w:t>
            </w:r>
            <w:proofErr w:type="gramStart"/>
            <w:r w:rsidR="008E70D3" w:rsidRPr="009750D0">
              <w:rPr>
                <w:rFonts w:eastAsiaTheme="minorHAnsi"/>
                <w:szCs w:val="26"/>
                <w:lang w:val="en-US"/>
              </w:rPr>
              <w:t xml:space="preserve">di </w:t>
            </w:r>
            <w:r>
              <w:rPr>
                <w:rFonts w:eastAsiaTheme="minorHAnsi"/>
                <w:szCs w:val="26"/>
                <w:lang w:val="en-US"/>
              </w:rPr>
              <w:t xml:space="preserve"> masing</w:t>
            </w:r>
            <w:proofErr w:type="gramEnd"/>
            <w:r>
              <w:rPr>
                <w:rFonts w:eastAsiaTheme="minorHAnsi"/>
                <w:szCs w:val="26"/>
                <w:lang w:val="en-US"/>
              </w:rPr>
              <w:t xml:space="preserve">-masing </w:t>
            </w:r>
            <w:r w:rsidR="008E70D3" w:rsidRPr="009750D0">
              <w:rPr>
                <w:rFonts w:eastAsiaTheme="minorHAnsi"/>
                <w:szCs w:val="26"/>
                <w:lang w:val="en-US"/>
              </w:rPr>
              <w:t>FKTP</w:t>
            </w:r>
          </w:p>
          <w:p w14:paraId="5B821F63" w14:textId="4D8E0762" w:rsidR="008E5237" w:rsidRPr="00F962A5" w:rsidRDefault="009750D0" w:rsidP="00F962A5">
            <w:pPr>
              <w:pStyle w:val="ListParagraph"/>
              <w:numPr>
                <w:ilvl w:val="0"/>
                <w:numId w:val="21"/>
              </w:numPr>
              <w:rPr>
                <w:rFonts w:eastAsiaTheme="minorHAnsi"/>
                <w:szCs w:val="26"/>
                <w:lang w:val="en-US"/>
              </w:rPr>
            </w:pP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Apabila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untuk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FKTP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yg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24 jam dan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poli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yg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sama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(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pagi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hari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)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tersebut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juga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praktek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pada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malam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hari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,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validasi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pendaftaran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nya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pada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malam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hari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agar di </w:t>
            </w:r>
            <w:proofErr w:type="spellStart"/>
            <w:r w:rsidRPr="009750D0">
              <w:rPr>
                <w:rFonts w:eastAsiaTheme="minorHAnsi"/>
                <w:sz w:val="22"/>
                <w:szCs w:val="26"/>
                <w:lang w:val="en-US"/>
              </w:rPr>
              <w:t>sesuaikan</w:t>
            </w:r>
            <w:proofErr w:type="spellEnd"/>
            <w:r w:rsidRPr="009750D0">
              <w:rPr>
                <w:rFonts w:eastAsiaTheme="minorHAnsi"/>
                <w:sz w:val="22"/>
                <w:szCs w:val="26"/>
                <w:lang w:val="en-US"/>
              </w:rPr>
              <w:t xml:space="preserve"> juga.</w:t>
            </w:r>
          </w:p>
        </w:tc>
        <w:tc>
          <w:tcPr>
            <w:tcW w:w="850" w:type="dxa"/>
          </w:tcPr>
          <w:p w14:paraId="29FB0743" w14:textId="0A14AE13" w:rsidR="00F861D2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B73284" w14:paraId="24CCF655" w14:textId="77777777" w:rsidTr="00B73284">
        <w:tc>
          <w:tcPr>
            <w:tcW w:w="485" w:type="dxa"/>
            <w:shd w:val="clear" w:color="auto" w:fill="FFFF00"/>
          </w:tcPr>
          <w:p w14:paraId="48E64226" w14:textId="0565D3A7" w:rsidR="00B73284" w:rsidRDefault="00F861D2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9</w:t>
            </w:r>
          </w:p>
        </w:tc>
        <w:tc>
          <w:tcPr>
            <w:tcW w:w="8587" w:type="dxa"/>
            <w:gridSpan w:val="2"/>
            <w:shd w:val="clear" w:color="auto" w:fill="FFFF00"/>
          </w:tcPr>
          <w:p w14:paraId="2A6CA399" w14:textId="15821C7D" w:rsidR="00B73284" w:rsidRDefault="00B73284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Ambil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Antrian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Untuk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Pasien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Yang Belum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Terdaftar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Rekam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Medisnya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(OPTIONAL)</w:t>
            </w:r>
          </w:p>
        </w:tc>
      </w:tr>
      <w:tr w:rsidR="00E725C7" w14:paraId="78AD2C4F" w14:textId="77777777" w:rsidTr="00E725C7">
        <w:tc>
          <w:tcPr>
            <w:tcW w:w="485" w:type="dxa"/>
          </w:tcPr>
          <w:p w14:paraId="5129BBA3" w14:textId="77777777" w:rsidR="00E725C7" w:rsidRDefault="00E725C7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7AC22FEE" w14:textId="1751AE14" w:rsidR="00E725C7" w:rsidRDefault="00E725C7" w:rsidP="00E725C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011EA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38FE226" w14:textId="548A9B64" w:rsidR="0084264C" w:rsidRDefault="0084264C" w:rsidP="00E725C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EDC4AFE" w14:textId="6FC11873" w:rsidR="00E725C7" w:rsidRPr="00EE75BC" w:rsidRDefault="00625A48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5DD3F447" wp14:editId="2438294C">
                  <wp:extent cx="4775835" cy="92329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835" cy="92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550F9" w14:textId="4429FBBB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Catatan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>:</w:t>
            </w:r>
            <w:r>
              <w:rPr>
                <w:rFonts w:cstheme="minorHAnsi"/>
                <w:sz w:val="22"/>
                <w:szCs w:val="22"/>
                <w:lang w:val="en-US"/>
              </w:rPr>
              <w:br/>
              <w:t xml:space="preserve">1.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ini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bersifat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optional</w:t>
            </w:r>
            <w:r>
              <w:rPr>
                <w:rFonts w:cstheme="minorHAnsi"/>
                <w:sz w:val="22"/>
                <w:szCs w:val="22"/>
                <w:lang w:val="en-US"/>
              </w:rPr>
              <w:br/>
              <w:t xml:space="preserve">2. Jika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ingin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digunakan</w:t>
            </w:r>
            <w:proofErr w:type="spellEnd"/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A0C0F">
              <w:rPr>
                <w:rFonts w:cstheme="minorHAnsi"/>
                <w:sz w:val="22"/>
                <w:szCs w:val="22"/>
                <w:lang w:val="en-US"/>
              </w:rPr>
              <w:t>untuk</w:t>
            </w:r>
            <w:proofErr w:type="spellEnd"/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A0C0F">
              <w:rPr>
                <w:rFonts w:cstheme="minorHAnsi"/>
                <w:sz w:val="22"/>
                <w:szCs w:val="22"/>
                <w:lang w:val="en-US"/>
              </w:rPr>
              <w:t>pendaftaran</w:t>
            </w:r>
            <w:proofErr w:type="spellEnd"/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A0C0F">
              <w:rPr>
                <w:rFonts w:cstheme="minorHAnsi"/>
                <w:sz w:val="22"/>
                <w:szCs w:val="22"/>
                <w:lang w:val="en-US"/>
              </w:rPr>
              <w:t>pasien</w:t>
            </w:r>
            <w:proofErr w:type="spellEnd"/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A0C0F">
              <w:rPr>
                <w:rFonts w:cstheme="minorHAnsi"/>
                <w:sz w:val="22"/>
                <w:szCs w:val="22"/>
                <w:lang w:val="en-US"/>
              </w:rPr>
              <w:t>baru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response yang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dengan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code 202</w:t>
            </w:r>
            <w:r>
              <w:rPr>
                <w:rFonts w:cstheme="minorHAnsi"/>
                <w:sz w:val="22"/>
                <w:szCs w:val="22"/>
                <w:lang w:val="en-US"/>
              </w:rPr>
              <w:br/>
            </w:r>
            <w:r>
              <w:rPr>
                <w:rFonts w:cstheme="minorHAnsi"/>
                <w:sz w:val="22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15000BC5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DD03798" w14:textId="3B3FD624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"Data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pasien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ini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ditemukan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silahkan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Melakukan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Registrasi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Pasien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Baru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",</w:t>
            </w:r>
          </w:p>
          <w:p w14:paraId="77F19071" w14:textId="6FF2F30B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</w:t>
            </w:r>
            <w:r w:rsidR="001A0C0F">
              <w:rPr>
                <w:rFonts w:ascii="Menlo" w:hAnsi="Menlo" w:cs="Menlo"/>
                <w:color w:val="09885A"/>
                <w:sz w:val="18"/>
                <w:szCs w:val="18"/>
              </w:rPr>
              <w:t>2</w:t>
            </w:r>
          </w:p>
          <w:p w14:paraId="093F312C" w14:textId="77777777" w:rsidR="00B73284" w:rsidRDefault="00B73284" w:rsidP="00B732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584E0AAC" w14:textId="77777777" w:rsidR="00B73284" w:rsidRDefault="00B73284" w:rsidP="00B73284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48AC3C27" w14:textId="77777777" w:rsidR="00D1181E" w:rsidRDefault="00D1181E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  <w:p w14:paraId="7DB29D04" w14:textId="66CFEB09" w:rsidR="001A0C0F" w:rsidRDefault="00B73284" w:rsidP="001A0C0F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3.</w:t>
            </w:r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Jika </w:t>
            </w:r>
            <w:proofErr w:type="spellStart"/>
            <w:r w:rsidR="001A0C0F"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 w:rsidR="00A12D29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957459">
              <w:rPr>
                <w:rFonts w:cstheme="minorHAnsi"/>
                <w:sz w:val="22"/>
                <w:szCs w:val="22"/>
                <w:lang w:val="en-US"/>
              </w:rPr>
              <w:t>menyediakan</w:t>
            </w:r>
            <w:proofErr w:type="spellEnd"/>
            <w:r w:rsidR="00957459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957459">
              <w:rPr>
                <w:rFonts w:cstheme="minorHAnsi"/>
                <w:sz w:val="22"/>
                <w:szCs w:val="22"/>
                <w:lang w:val="en-US"/>
              </w:rPr>
              <w:t>fitur</w:t>
            </w:r>
            <w:proofErr w:type="spellEnd"/>
            <w:r w:rsidR="00957459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957459">
              <w:rPr>
                <w:rFonts w:cstheme="minorHAnsi"/>
                <w:sz w:val="22"/>
                <w:szCs w:val="22"/>
                <w:lang w:val="en-US"/>
              </w:rPr>
              <w:t>pendaftaran</w:t>
            </w:r>
            <w:proofErr w:type="spellEnd"/>
            <w:r w:rsidR="00957459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957459">
              <w:rPr>
                <w:rFonts w:cstheme="minorHAnsi"/>
                <w:sz w:val="22"/>
                <w:szCs w:val="22"/>
                <w:lang w:val="en-US"/>
              </w:rPr>
              <w:t>pasien</w:t>
            </w:r>
            <w:proofErr w:type="spellEnd"/>
            <w:r w:rsidR="00957459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957459">
              <w:rPr>
                <w:rFonts w:cstheme="minorHAnsi"/>
                <w:sz w:val="22"/>
                <w:szCs w:val="22"/>
                <w:lang w:val="en-US"/>
              </w:rPr>
              <w:t>baru</w:t>
            </w:r>
            <w:proofErr w:type="spellEnd"/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code yang </w:t>
            </w:r>
            <w:proofErr w:type="spellStart"/>
            <w:r w:rsidR="001A0C0F">
              <w:rPr>
                <w:rFonts w:cstheme="minorHAnsi"/>
                <w:sz w:val="22"/>
                <w:szCs w:val="22"/>
                <w:lang w:val="en-US"/>
              </w:rPr>
              <w:t>ditampilkan</w:t>
            </w:r>
            <w:proofErr w:type="spellEnd"/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A0C0F">
              <w:rPr>
                <w:rFonts w:cstheme="minorHAnsi"/>
                <w:sz w:val="22"/>
                <w:szCs w:val="22"/>
                <w:lang w:val="en-US"/>
              </w:rPr>
              <w:t>adalah</w:t>
            </w:r>
            <w:proofErr w:type="spellEnd"/>
            <w:r w:rsidR="001A0C0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 w:rsidR="001A0C0F"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 w:rsidR="001A0C0F"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="001A0C0F"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</w:tc>
        <w:tc>
          <w:tcPr>
            <w:tcW w:w="850" w:type="dxa"/>
          </w:tcPr>
          <w:p w14:paraId="23EA9043" w14:textId="41B15897" w:rsidR="00E725C7" w:rsidRDefault="00EE75BC" w:rsidP="00E725C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B22C19" w14:paraId="227309B4" w14:textId="77777777" w:rsidTr="00E725C7">
        <w:tc>
          <w:tcPr>
            <w:tcW w:w="485" w:type="dxa"/>
          </w:tcPr>
          <w:p w14:paraId="6B21B590" w14:textId="5F58C7F9" w:rsidR="0039780C" w:rsidRPr="00283704" w:rsidRDefault="00F861D2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10</w:t>
            </w:r>
          </w:p>
        </w:tc>
        <w:tc>
          <w:tcPr>
            <w:tcW w:w="8587" w:type="dxa"/>
            <w:gridSpan w:val="2"/>
          </w:tcPr>
          <w:p w14:paraId="073F4CD4" w14:textId="0EF47A20" w:rsidR="0039780C" w:rsidRDefault="00A1146D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 xml:space="preserve">Ambil </w:t>
            </w:r>
            <w:proofErr w:type="spellStart"/>
            <w:r w:rsidR="0039780C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="003A4BFE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3A4BFE">
              <w:rPr>
                <w:rFonts w:cstheme="minorHAnsi"/>
                <w:sz w:val="22"/>
                <w:szCs w:val="22"/>
                <w:lang w:val="en-US"/>
              </w:rPr>
              <w:t>Ke</w:t>
            </w:r>
            <w:proofErr w:type="spellEnd"/>
            <w:r w:rsidR="003A4BFE">
              <w:rPr>
                <w:rFonts w:cstheme="minorHAnsi"/>
                <w:sz w:val="22"/>
                <w:szCs w:val="22"/>
                <w:lang w:val="en-US"/>
              </w:rPr>
              <w:t xml:space="preserve"> 1</w:t>
            </w:r>
          </w:p>
        </w:tc>
      </w:tr>
      <w:tr w:rsidR="003A4BFE" w14:paraId="0F0810FC" w14:textId="77777777" w:rsidTr="00E725C7">
        <w:tc>
          <w:tcPr>
            <w:tcW w:w="485" w:type="dxa"/>
          </w:tcPr>
          <w:p w14:paraId="32480A12" w14:textId="77777777" w:rsidR="0039780C" w:rsidRDefault="0039780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10B7198D" w14:textId="0570644D" w:rsidR="0039780C" w:rsidRDefault="0039780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43C49EB6" w14:textId="7310D371" w:rsidR="006011EA" w:rsidRDefault="006011EA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6E1DA6F" w14:textId="045F0071" w:rsidR="00EE75BC" w:rsidRDefault="00513FC4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lastRenderedPageBreak/>
              <w:drawing>
                <wp:inline distT="0" distB="0" distL="0" distR="0" wp14:anchorId="4BA09E2E" wp14:editId="5944B48D">
                  <wp:extent cx="4775835" cy="16529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835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C29E8" w14:textId="07DEBB9C" w:rsidR="00614098" w:rsidRPr="002D0E88" w:rsidRDefault="00614098" w:rsidP="00D1181E">
            <w:pPr>
              <w:pStyle w:val="ListParagraph"/>
              <w:ind w:left="0"/>
              <w:jc w:val="center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7AE06ED0" w14:textId="2CF0358C" w:rsidR="0039780C" w:rsidRPr="00F962A5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F962A5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3A4BFE" w14:paraId="6B196F6F" w14:textId="77777777" w:rsidTr="00E725C7">
        <w:tc>
          <w:tcPr>
            <w:tcW w:w="485" w:type="dxa"/>
          </w:tcPr>
          <w:p w14:paraId="031B91FB" w14:textId="528B0F7C" w:rsidR="003A4BFE" w:rsidRPr="00283704" w:rsidRDefault="001858E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1</w:t>
            </w:r>
            <w:r w:rsidR="00F861D2">
              <w:rPr>
                <w:rFonts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8587" w:type="dxa"/>
            <w:gridSpan w:val="2"/>
          </w:tcPr>
          <w:p w14:paraId="53BBEA54" w14:textId="5B2F46C8" w:rsidR="003A4BFE" w:rsidRDefault="00A1146D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Ambil</w:t>
            </w:r>
            <w:r w:rsidR="003A4BFE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3A4BFE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="003A4BFE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3A4BFE">
              <w:rPr>
                <w:rFonts w:cstheme="minorHAnsi"/>
                <w:sz w:val="22"/>
                <w:szCs w:val="22"/>
                <w:lang w:val="en-US"/>
              </w:rPr>
              <w:t>Ke</w:t>
            </w:r>
            <w:proofErr w:type="spellEnd"/>
            <w:r w:rsidR="003A4BFE">
              <w:rPr>
                <w:rFonts w:cstheme="minorHAnsi"/>
                <w:sz w:val="22"/>
                <w:szCs w:val="22"/>
                <w:lang w:val="en-US"/>
              </w:rPr>
              <w:t xml:space="preserve"> 2</w:t>
            </w:r>
            <w:r w:rsidR="003921C4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3921C4">
              <w:rPr>
                <w:rFonts w:cstheme="minorHAnsi"/>
                <w:sz w:val="22"/>
                <w:szCs w:val="22"/>
                <w:lang w:val="en-US"/>
              </w:rPr>
              <w:t>atau</w:t>
            </w:r>
            <w:proofErr w:type="spellEnd"/>
            <w:r w:rsidR="003921C4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3921C4">
              <w:rPr>
                <w:rFonts w:cstheme="minorHAnsi"/>
                <w:sz w:val="22"/>
                <w:szCs w:val="22"/>
                <w:lang w:val="en-US"/>
              </w:rPr>
              <w:t>dst</w:t>
            </w:r>
            <w:proofErr w:type="spellEnd"/>
            <w:r w:rsidR="003921C4">
              <w:rPr>
                <w:rFonts w:cstheme="minorHAnsi"/>
                <w:sz w:val="22"/>
                <w:szCs w:val="22"/>
                <w:lang w:val="en-US"/>
              </w:rPr>
              <w:t>.</w:t>
            </w:r>
          </w:p>
        </w:tc>
      </w:tr>
      <w:tr w:rsidR="00B22C19" w14:paraId="791C412C" w14:textId="77777777" w:rsidTr="00E725C7">
        <w:tc>
          <w:tcPr>
            <w:tcW w:w="485" w:type="dxa"/>
          </w:tcPr>
          <w:p w14:paraId="49D4DAC7" w14:textId="77777777" w:rsidR="003A4BFE" w:rsidRDefault="003A4BFE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05D9DC0A" w14:textId="209E8BA1" w:rsidR="003A4BFE" w:rsidRDefault="003A4BFE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5CA85C7C" w14:textId="36A345BC" w:rsidR="007855EF" w:rsidRDefault="007855EF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Cek Status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Pada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dan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Tersebut</w:t>
            </w:r>
            <w:proofErr w:type="spellEnd"/>
          </w:p>
          <w:p w14:paraId="30B71976" w14:textId="4763452D" w:rsidR="00CC104E" w:rsidRDefault="00CC104E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br/>
            </w:r>
            <w:r w:rsidR="004B07D8"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46619BC6" wp14:editId="6676F53E">
                  <wp:extent cx="4775835" cy="142684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835" cy="142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D7AA2" w14:textId="71E7FED9" w:rsidR="003A4BFE" w:rsidRDefault="003A4BFE" w:rsidP="00F962A5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1EA128A" w14:textId="32D026AC" w:rsidR="007855EF" w:rsidRDefault="007855EF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Ambil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Ke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2</w:t>
            </w:r>
          </w:p>
          <w:p w14:paraId="7668646E" w14:textId="1DE1C8E6" w:rsidR="007855EF" w:rsidRDefault="007855EF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9E4D99F" w14:textId="3EAA3D8E" w:rsidR="007855EF" w:rsidRDefault="007855EF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144EA6E" w14:textId="77777777" w:rsidR="009224DB" w:rsidRDefault="009224DB" w:rsidP="009224DB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Cek Kembali:</w:t>
            </w:r>
          </w:p>
          <w:p w14:paraId="66ABFFE7" w14:textId="56988C0E" w:rsidR="009224DB" w:rsidRDefault="009224DB" w:rsidP="009224DB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614098">
              <w:rPr>
                <w:rFonts w:cstheme="minorHAnsi"/>
                <w:sz w:val="20"/>
                <w:szCs w:val="22"/>
                <w:lang w:val="en-US"/>
              </w:rPr>
              <w:t>seharusnya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bertambah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dari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sebelumnya</w:t>
            </w:r>
            <w:proofErr w:type="spellEnd"/>
          </w:p>
          <w:p w14:paraId="410E3A54" w14:textId="0756CBEC" w:rsidR="009224DB" w:rsidRDefault="009224DB" w:rsidP="009224DB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Angka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bertambah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dari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A83F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A83FD1">
              <w:rPr>
                <w:rFonts w:cstheme="minorHAnsi"/>
                <w:sz w:val="20"/>
                <w:szCs w:val="22"/>
                <w:lang w:val="en-US"/>
              </w:rPr>
              <w:t>sebelumnya</w:t>
            </w:r>
            <w:proofErr w:type="spellEnd"/>
          </w:p>
          <w:p w14:paraId="5847BEA9" w14:textId="77777777" w:rsidR="009224DB" w:rsidRDefault="009224DB" w:rsidP="009224DB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dengan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dipilih</w:t>
            </w:r>
            <w:proofErr w:type="spellEnd"/>
          </w:p>
          <w:p w14:paraId="40438351" w14:textId="77777777" w:rsidR="009224DB" w:rsidRDefault="009224DB" w:rsidP="009224DB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Sisa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menampilkan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sisa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terakhir</w:t>
            </w:r>
            <w:proofErr w:type="spellEnd"/>
          </w:p>
          <w:p w14:paraId="7A7F78F8" w14:textId="5BE9D7F1" w:rsidR="00CD4933" w:rsidRDefault="009224DB" w:rsidP="00CD4933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panggil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menampilkan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sedang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dipanggil</w:t>
            </w:r>
            <w:proofErr w:type="spellEnd"/>
          </w:p>
          <w:p w14:paraId="23293F85" w14:textId="1A9A2D6C" w:rsidR="00EE75BC" w:rsidRPr="00EE75BC" w:rsidRDefault="00994D58" w:rsidP="00EE75B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0"/>
                <w:szCs w:val="22"/>
                <w:lang w:val="en-US"/>
              </w:rPr>
            </w:pPr>
            <w:proofErr w:type="gramStart"/>
            <w:r>
              <w:rPr>
                <w:rFonts w:cstheme="minorHAnsi"/>
                <w:sz w:val="20"/>
                <w:szCs w:val="22"/>
                <w:lang w:val="en-US"/>
              </w:rPr>
              <w:t xml:space="preserve">Capture 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dari</w:t>
            </w:r>
            <w:proofErr w:type="spellEnd"/>
            <w:proofErr w:type="gram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sisi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SIM FKTP</w:t>
            </w:r>
          </w:p>
          <w:p w14:paraId="7AA65C95" w14:textId="73ED87CB" w:rsidR="00614098" w:rsidRPr="00CD4933" w:rsidRDefault="00614098" w:rsidP="00614098">
            <w:pPr>
              <w:pStyle w:val="ListParagraph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5B3AC81F" w14:textId="2ED3A5D0" w:rsidR="003A4BFE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</w:tbl>
    <w:tbl>
      <w:tblPr>
        <w:tblStyle w:val="TableGrid1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85"/>
        <w:gridCol w:w="7737"/>
        <w:gridCol w:w="850"/>
      </w:tblGrid>
      <w:tr w:rsidR="006011EA" w14:paraId="7EC74326" w14:textId="77777777" w:rsidTr="00CF512B">
        <w:tc>
          <w:tcPr>
            <w:tcW w:w="485" w:type="dxa"/>
          </w:tcPr>
          <w:p w14:paraId="63A1621D" w14:textId="204F64B4" w:rsidR="006011EA" w:rsidRPr="00283704" w:rsidRDefault="00B60DD9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1</w:t>
            </w:r>
            <w:r w:rsidR="00F861D2"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8587" w:type="dxa"/>
            <w:gridSpan w:val="2"/>
          </w:tcPr>
          <w:p w14:paraId="413DE6AD" w14:textId="47E26D65" w:rsidR="006011EA" w:rsidRDefault="006011EA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 xml:space="preserve">Booking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6011EA" w14:paraId="00F6E836" w14:textId="77777777" w:rsidTr="00CF512B">
        <w:tc>
          <w:tcPr>
            <w:tcW w:w="485" w:type="dxa"/>
          </w:tcPr>
          <w:p w14:paraId="3D6813DF" w14:textId="77777777" w:rsidR="006011EA" w:rsidRDefault="006011EA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5CCF30A5" w14:textId="56400BDB" w:rsidR="006011EA" w:rsidRDefault="006011EA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7213BE2D" w14:textId="2408566A" w:rsidR="004C57CB" w:rsidRDefault="004C57CB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C9CB317" w14:textId="4EFB90E1" w:rsidR="00D82B09" w:rsidRDefault="00D82B09" w:rsidP="00EE1808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230F640" w14:textId="6C28BA2C" w:rsidR="00D82B09" w:rsidRDefault="00D82B09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03D73D6" w14:textId="54760BBD" w:rsidR="006011EA" w:rsidRDefault="00D82B09" w:rsidP="00CF512B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Catatan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:</w:t>
            </w:r>
          </w:p>
          <w:p w14:paraId="5EC65494" w14:textId="77777777" w:rsidR="006011EA" w:rsidRDefault="00D82B09" w:rsidP="00D82B09">
            <w:pPr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Untuk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sistem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booking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dilakukan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H-1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sebelum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pendaftaran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dan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rentang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booking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pendaftaran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dipilih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tergantung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masing-masing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kebijakan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FKTP.</w:t>
            </w:r>
          </w:p>
          <w:p w14:paraId="40828408" w14:textId="106DC90B" w:rsidR="001D3DEB" w:rsidRPr="00D82B09" w:rsidRDefault="001D3DEB" w:rsidP="00D82B09">
            <w:pPr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6A0FF355" w14:textId="0BA016F1" w:rsidR="006011EA" w:rsidRPr="00EE75BC" w:rsidRDefault="00EE75BC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4C57CB" w14:paraId="1122BCFF" w14:textId="77777777" w:rsidTr="00CF512B">
        <w:tc>
          <w:tcPr>
            <w:tcW w:w="485" w:type="dxa"/>
          </w:tcPr>
          <w:p w14:paraId="2D5C2F6F" w14:textId="77036B62" w:rsidR="004C57CB" w:rsidRPr="00283704" w:rsidRDefault="00B60DD9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1</w:t>
            </w:r>
            <w:r w:rsidR="00F861D2">
              <w:rPr>
                <w:rFonts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8587" w:type="dxa"/>
            <w:gridSpan w:val="2"/>
          </w:tcPr>
          <w:p w14:paraId="44948798" w14:textId="5F9EB4E2" w:rsidR="004C57CB" w:rsidRDefault="004C57CB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 Booking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Melebihi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Rentang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 w:rsidR="007855EF">
              <w:rPr>
                <w:rFonts w:cstheme="minorHAnsi"/>
                <w:sz w:val="22"/>
                <w:szCs w:val="22"/>
                <w:lang w:val="en-US"/>
              </w:rPr>
              <w:t xml:space="preserve">Booking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Jadwal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Pendaftaran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4C57CB" w14:paraId="11E70E06" w14:textId="77777777" w:rsidTr="00CF512B">
        <w:tc>
          <w:tcPr>
            <w:tcW w:w="485" w:type="dxa"/>
          </w:tcPr>
          <w:p w14:paraId="7CB92FE4" w14:textId="77777777" w:rsidR="004C57CB" w:rsidRDefault="004C57CB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676F32F0" w14:textId="77777777" w:rsidR="004C57CB" w:rsidRDefault="004C57CB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0021DCB" w14:textId="23F1E8C6" w:rsidR="004C57CB" w:rsidRDefault="004C57CB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6EE306C" w14:textId="127BB006" w:rsidR="00545D66" w:rsidRDefault="00545D66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A8FBDA3" w14:textId="717B2730" w:rsidR="004C57CB" w:rsidRDefault="004C57CB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2A5C312" w14:textId="77777777" w:rsidR="004C57CB" w:rsidRDefault="004C57CB" w:rsidP="00CF512B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Catatan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:</w:t>
            </w:r>
          </w:p>
          <w:p w14:paraId="5DB697F4" w14:textId="77777777" w:rsidR="004C57CB" w:rsidRDefault="004C57CB" w:rsidP="00CF512B">
            <w:pPr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Untuk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sistem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booking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dilakukan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H-1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sebelum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pendaftaran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dan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rentang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booking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pendaftaran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dipilih</w:t>
            </w:r>
            <w:proofErr w:type="spellEnd"/>
            <w:r w:rsidR="00982E37">
              <w:rPr>
                <w:rFonts w:cstheme="minorHAnsi"/>
                <w:sz w:val="20"/>
                <w:szCs w:val="22"/>
                <w:lang w:val="en-US"/>
              </w:rPr>
              <w:t xml:space="preserve">. </w:t>
            </w:r>
            <w:proofErr w:type="spellStart"/>
            <w:r w:rsidR="00982E37">
              <w:rPr>
                <w:rFonts w:cstheme="minorHAnsi"/>
                <w:sz w:val="20"/>
                <w:szCs w:val="22"/>
                <w:lang w:val="en-US"/>
              </w:rPr>
              <w:t>Apabila</w:t>
            </w:r>
            <w:proofErr w:type="spellEnd"/>
            <w:r w:rsidR="00982E37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82E37">
              <w:rPr>
                <w:rFonts w:cstheme="minorHAnsi"/>
                <w:sz w:val="20"/>
                <w:szCs w:val="22"/>
                <w:lang w:val="en-US"/>
              </w:rPr>
              <w:t>melebihi</w:t>
            </w:r>
            <w:proofErr w:type="spellEnd"/>
            <w:r w:rsidR="00982E37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82E37">
              <w:rPr>
                <w:rFonts w:cstheme="minorHAnsi"/>
                <w:sz w:val="20"/>
                <w:szCs w:val="22"/>
                <w:lang w:val="en-US"/>
              </w:rPr>
              <w:t>rentang</w:t>
            </w:r>
            <w:proofErr w:type="spellEnd"/>
            <w:r w:rsidR="00982E37"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 w:rsidR="00982E37">
              <w:rPr>
                <w:rFonts w:cstheme="minorHAnsi"/>
                <w:sz w:val="20"/>
                <w:szCs w:val="22"/>
                <w:lang w:val="en-US"/>
              </w:rPr>
              <w:t>ditentukan</w:t>
            </w:r>
            <w:proofErr w:type="spellEnd"/>
            <w:r w:rsidR="00982E37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82E37">
              <w:rPr>
                <w:rFonts w:cstheme="minorHAnsi"/>
                <w:sz w:val="20"/>
                <w:szCs w:val="22"/>
                <w:lang w:val="en-US"/>
              </w:rPr>
              <w:t>maka</w:t>
            </w:r>
            <w:proofErr w:type="spellEnd"/>
            <w:r w:rsidR="00982E37">
              <w:rPr>
                <w:rFonts w:cstheme="minorHAnsi"/>
                <w:sz w:val="20"/>
                <w:szCs w:val="22"/>
                <w:lang w:val="en-US"/>
              </w:rPr>
              <w:t xml:space="preserve"> service </w:t>
            </w:r>
            <w:proofErr w:type="spellStart"/>
            <w:r w:rsidR="00982E37">
              <w:rPr>
                <w:rFonts w:cstheme="minorHAnsi"/>
                <w:sz w:val="20"/>
                <w:szCs w:val="22"/>
                <w:lang w:val="en-US"/>
              </w:rPr>
              <w:t>akan</w:t>
            </w:r>
            <w:proofErr w:type="spellEnd"/>
            <w:r w:rsidR="00982E37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982E37">
              <w:rPr>
                <w:rFonts w:cstheme="minorHAnsi"/>
                <w:sz w:val="20"/>
                <w:szCs w:val="22"/>
                <w:lang w:val="en-US"/>
              </w:rPr>
              <w:t>memvalidasi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</w:p>
          <w:p w14:paraId="0C39839A" w14:textId="281F8ED0" w:rsidR="00EE75BC" w:rsidRPr="00D82B09" w:rsidRDefault="00EE75BC" w:rsidP="00CF512B">
            <w:pPr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157A5A4E" w14:textId="7723812D" w:rsidR="004C57CB" w:rsidRPr="00EE75BC" w:rsidRDefault="00EE75BC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1D3DEB" w14:paraId="63520EDA" w14:textId="77777777" w:rsidTr="00E16EBE">
        <w:tc>
          <w:tcPr>
            <w:tcW w:w="485" w:type="dxa"/>
          </w:tcPr>
          <w:p w14:paraId="2E78E6D2" w14:textId="2E02CB42" w:rsidR="001D3DEB" w:rsidRPr="00283704" w:rsidRDefault="001D3DEB" w:rsidP="00E16EBE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14</w:t>
            </w:r>
          </w:p>
        </w:tc>
        <w:tc>
          <w:tcPr>
            <w:tcW w:w="8587" w:type="dxa"/>
            <w:gridSpan w:val="2"/>
          </w:tcPr>
          <w:p w14:paraId="6F3BC719" w14:textId="2A897F19" w:rsidR="001D3DEB" w:rsidRDefault="001D3DEB" w:rsidP="00E16EBE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 </w:t>
            </w:r>
            <w:r w:rsidR="001B1BCF">
              <w:rPr>
                <w:rFonts w:cstheme="minorHAnsi"/>
                <w:sz w:val="22"/>
                <w:szCs w:val="22"/>
                <w:lang w:val="en-US"/>
              </w:rPr>
              <w:t>Ambil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Sebelum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Booking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Dibuka</w:t>
            </w:r>
            <w:proofErr w:type="spellEnd"/>
          </w:p>
        </w:tc>
      </w:tr>
      <w:tr w:rsidR="001D3DEB" w14:paraId="578B6B52" w14:textId="77777777" w:rsidTr="00E16EBE">
        <w:tc>
          <w:tcPr>
            <w:tcW w:w="485" w:type="dxa"/>
          </w:tcPr>
          <w:p w14:paraId="5E10BC4D" w14:textId="77777777" w:rsidR="001D3DEB" w:rsidRDefault="001D3DEB" w:rsidP="00E16EBE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4314C085" w14:textId="26555349" w:rsidR="001D3DEB" w:rsidRDefault="001D3DEB" w:rsidP="00E16EBE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825F1C5" w14:textId="2E1CA395" w:rsidR="007A68BC" w:rsidRDefault="007A68BC" w:rsidP="00E16EBE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6D907E1" w14:textId="1BBC56F5" w:rsidR="001D3DEB" w:rsidRDefault="001D3DEB" w:rsidP="00E16EBE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F1022CB" w14:textId="7898C6D5" w:rsidR="001D3DEB" w:rsidRPr="001B1BCF" w:rsidRDefault="001D3DEB" w:rsidP="00E16EBE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1B1BCF">
              <w:rPr>
                <w:rFonts w:cstheme="minorHAnsi"/>
                <w:sz w:val="22"/>
                <w:szCs w:val="22"/>
                <w:lang w:val="en-US"/>
              </w:rPr>
              <w:t>Catatan</w:t>
            </w:r>
            <w:proofErr w:type="spellEnd"/>
            <w:r w:rsidRPr="001B1BCF">
              <w:rPr>
                <w:rFonts w:cstheme="minorHAnsi"/>
                <w:sz w:val="22"/>
                <w:szCs w:val="22"/>
                <w:lang w:val="en-US"/>
              </w:rPr>
              <w:t>:</w:t>
            </w:r>
          </w:p>
          <w:p w14:paraId="7413E74E" w14:textId="7DC88DEB" w:rsidR="001B1BCF" w:rsidRPr="001B1BCF" w:rsidRDefault="001B1BCF" w:rsidP="001D3DEB">
            <w:pPr>
              <w:pStyle w:val="ListParagraph"/>
              <w:ind w:left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</w:t>
            </w:r>
            <w:r w:rsidRPr="001B1BCF">
              <w:rPr>
                <w:rFonts w:cstheme="minorHAnsi"/>
                <w:sz w:val="22"/>
                <w:szCs w:val="22"/>
                <w:lang w:val="en-US"/>
              </w:rPr>
              <w:t>istem</w:t>
            </w:r>
            <w:proofErr w:type="spellEnd"/>
            <w:r w:rsidRPr="001B1BCF">
              <w:rPr>
                <w:rFonts w:cstheme="minorHAnsi"/>
                <w:sz w:val="22"/>
                <w:szCs w:val="22"/>
                <w:lang w:val="en-US"/>
              </w:rPr>
              <w:t xml:space="preserve"> booking </w:t>
            </w:r>
            <w:proofErr w:type="spellStart"/>
            <w:r w:rsidRPr="001B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Pr="001B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B1BCF">
              <w:rPr>
                <w:rFonts w:cstheme="minorHAnsi"/>
                <w:sz w:val="22"/>
                <w:szCs w:val="22"/>
                <w:lang w:val="en-US"/>
              </w:rPr>
              <w:t>dapat</w:t>
            </w:r>
            <w:proofErr w:type="spellEnd"/>
            <w:r w:rsidRPr="001B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B1BCF">
              <w:rPr>
                <w:rFonts w:cstheme="minorHAnsi"/>
                <w:sz w:val="22"/>
                <w:szCs w:val="22"/>
                <w:lang w:val="en-US"/>
              </w:rPr>
              <w:t>dilakukan</w:t>
            </w:r>
            <w:proofErr w:type="spellEnd"/>
            <w:r w:rsidRPr="001B1BCF">
              <w:rPr>
                <w:rFonts w:cstheme="minorHAnsi"/>
                <w:sz w:val="22"/>
                <w:szCs w:val="22"/>
                <w:lang w:val="en-US"/>
              </w:rPr>
              <w:t xml:space="preserve"> H-1 </w:t>
            </w:r>
            <w:proofErr w:type="spellStart"/>
            <w:r w:rsidRPr="001B1BCF">
              <w:rPr>
                <w:rFonts w:cstheme="minorHAnsi"/>
                <w:sz w:val="22"/>
                <w:szCs w:val="22"/>
                <w:lang w:val="en-US"/>
              </w:rPr>
              <w:t>sebelum</w:t>
            </w:r>
            <w:proofErr w:type="spellEnd"/>
            <w:r w:rsidRPr="001B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B1BCF">
              <w:rPr>
                <w:rFonts w:cstheme="minorHAnsi"/>
                <w:sz w:val="22"/>
                <w:szCs w:val="22"/>
                <w:lang w:val="en-US"/>
              </w:rPr>
              <w:t>pendaftaran</w:t>
            </w:r>
            <w:proofErr w:type="spellEnd"/>
            <w:r w:rsidRPr="001B1BCF">
              <w:rPr>
                <w:sz w:val="22"/>
                <w:szCs w:val="22"/>
                <w:lang w:val="en-US"/>
              </w:rPr>
              <w:t xml:space="preserve">. </w:t>
            </w:r>
            <w:proofErr w:type="spellStart"/>
            <w:r>
              <w:rPr>
                <w:sz w:val="22"/>
                <w:szCs w:val="22"/>
                <w:lang w:val="en-US"/>
              </w:rPr>
              <w:t>Contoh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r w:rsidRPr="001B1BCF">
              <w:rPr>
                <w:rFonts w:eastAsiaTheme="minorHAnsi"/>
                <w:sz w:val="22"/>
                <w:szCs w:val="22"/>
                <w:lang w:val="en-US"/>
              </w:rPr>
              <w:t xml:space="preserve">Jam 00.00 </w:t>
            </w:r>
            <w:proofErr w:type="spellStart"/>
            <w:r w:rsidRPr="001B1BCF">
              <w:rPr>
                <w:rFonts w:eastAsiaTheme="minorHAnsi"/>
                <w:sz w:val="22"/>
                <w:szCs w:val="22"/>
                <w:lang w:val="en-US"/>
              </w:rPr>
              <w:t>hari</w:t>
            </w:r>
            <w:proofErr w:type="spellEnd"/>
            <w:r w:rsidRPr="001B1BCF">
              <w:rPr>
                <w:rFonts w:eastAsia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B1BCF">
              <w:rPr>
                <w:rFonts w:eastAsiaTheme="minorHAnsi"/>
                <w:sz w:val="22"/>
                <w:szCs w:val="22"/>
                <w:lang w:val="en-US"/>
              </w:rPr>
              <w:t>senin</w:t>
            </w:r>
            <w:proofErr w:type="spellEnd"/>
            <w:r w:rsidRPr="001B1BCF">
              <w:rPr>
                <w:rFonts w:eastAsiaTheme="min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eastAsiaTheme="minorHAnsi"/>
                <w:sz w:val="22"/>
                <w:szCs w:val="22"/>
                <w:lang w:val="en-US"/>
              </w:rPr>
              <w:t>untuk</w:t>
            </w:r>
            <w:proofErr w:type="spellEnd"/>
            <w:r w:rsidRPr="001B1BCF">
              <w:rPr>
                <w:rFonts w:eastAsiaTheme="minorHAnsi"/>
                <w:sz w:val="22"/>
                <w:szCs w:val="22"/>
                <w:lang w:val="en-US"/>
              </w:rPr>
              <w:t xml:space="preserve"> daftar </w:t>
            </w:r>
            <w:proofErr w:type="spellStart"/>
            <w:r w:rsidRPr="001B1BCF">
              <w:rPr>
                <w:rFonts w:eastAsiaTheme="minorHAnsi"/>
                <w:sz w:val="22"/>
                <w:szCs w:val="22"/>
                <w:lang w:val="en-US"/>
              </w:rPr>
              <w:t>hari</w:t>
            </w:r>
            <w:proofErr w:type="spellEnd"/>
            <w:r w:rsidRPr="001B1BCF">
              <w:rPr>
                <w:rFonts w:eastAsia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B1BCF">
              <w:rPr>
                <w:rFonts w:eastAsiaTheme="minorHAnsi"/>
                <w:sz w:val="22"/>
                <w:szCs w:val="22"/>
                <w:lang w:val="en-US"/>
              </w:rPr>
              <w:t>selasa</w:t>
            </w:r>
            <w:proofErr w:type="spellEnd"/>
            <w:r>
              <w:rPr>
                <w:rFonts w:eastAsiaTheme="minorHAnsi"/>
                <w:sz w:val="22"/>
                <w:szCs w:val="22"/>
                <w:lang w:val="en-US"/>
              </w:rPr>
              <w:t>.</w:t>
            </w:r>
            <w:r w:rsidR="001C131C">
              <w:rPr>
                <w:rFonts w:eastAsia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C131C">
              <w:rPr>
                <w:rFonts w:eastAsiaTheme="minorHAnsi"/>
                <w:sz w:val="22"/>
                <w:szCs w:val="22"/>
                <w:lang w:val="en-US"/>
              </w:rPr>
              <w:t>Apabila</w:t>
            </w:r>
            <w:proofErr w:type="spellEnd"/>
            <w:r w:rsidR="001C131C">
              <w:rPr>
                <w:rFonts w:eastAsia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C131C">
              <w:rPr>
                <w:rFonts w:eastAsiaTheme="minorHAnsi"/>
                <w:sz w:val="22"/>
                <w:szCs w:val="22"/>
                <w:lang w:val="en-US"/>
              </w:rPr>
              <w:t>dibawah</w:t>
            </w:r>
            <w:proofErr w:type="spellEnd"/>
            <w:r w:rsidR="001C131C">
              <w:rPr>
                <w:rFonts w:eastAsiaTheme="minorHAnsi"/>
                <w:sz w:val="22"/>
                <w:szCs w:val="22"/>
                <w:lang w:val="en-US"/>
              </w:rPr>
              <w:t xml:space="preserve"> jam 00.00 </w:t>
            </w:r>
            <w:proofErr w:type="spellStart"/>
            <w:r w:rsidR="001C131C">
              <w:rPr>
                <w:rFonts w:eastAsiaTheme="minorHAnsi"/>
                <w:sz w:val="22"/>
                <w:szCs w:val="22"/>
                <w:lang w:val="en-US"/>
              </w:rPr>
              <w:t>maka</w:t>
            </w:r>
            <w:proofErr w:type="spellEnd"/>
            <w:r w:rsidR="001C131C">
              <w:rPr>
                <w:rFonts w:eastAsia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C131C">
              <w:rPr>
                <w:rFonts w:eastAsiaTheme="minorHAnsi"/>
                <w:sz w:val="22"/>
                <w:szCs w:val="22"/>
                <w:lang w:val="en-US"/>
              </w:rPr>
              <w:t>aplikasi</w:t>
            </w:r>
            <w:proofErr w:type="spellEnd"/>
            <w:r w:rsidR="001C131C">
              <w:rPr>
                <w:rFonts w:eastAsia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C131C">
              <w:rPr>
                <w:rFonts w:eastAsiaTheme="minorHAnsi"/>
                <w:sz w:val="22"/>
                <w:szCs w:val="22"/>
                <w:lang w:val="en-US"/>
              </w:rPr>
              <w:t>akan</w:t>
            </w:r>
            <w:proofErr w:type="spellEnd"/>
            <w:r w:rsidR="001C131C">
              <w:rPr>
                <w:rFonts w:eastAsia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1C131C">
              <w:rPr>
                <w:rFonts w:eastAsiaTheme="minorHAnsi"/>
                <w:sz w:val="22"/>
                <w:szCs w:val="22"/>
                <w:lang w:val="en-US"/>
              </w:rPr>
              <w:t>memvalidasi</w:t>
            </w:r>
            <w:proofErr w:type="spellEnd"/>
            <w:r w:rsidR="001C131C">
              <w:rPr>
                <w:rFonts w:eastAsiaTheme="minorHAnsi"/>
                <w:sz w:val="22"/>
                <w:szCs w:val="22"/>
                <w:lang w:val="en-US"/>
              </w:rPr>
              <w:t>.</w:t>
            </w:r>
          </w:p>
          <w:p w14:paraId="76B3BEA1" w14:textId="3CE9E571" w:rsidR="001D3DEB" w:rsidRDefault="001D3DEB" w:rsidP="001D3DE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Saran</w:t>
            </w:r>
            <w:r>
              <w:rPr>
                <w:rFonts w:cstheme="minorHAnsi"/>
                <w:sz w:val="22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saat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membaca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jadwal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poli</w:t>
            </w:r>
            <w:proofErr w:type="spellEnd"/>
          </w:p>
          <w:p w14:paraId="68A50D4A" w14:textId="77777777" w:rsidR="001D3DEB" w:rsidRDefault="001D3DEB" w:rsidP="001D3DE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1EFBB1D1" w14:textId="77777777" w:rsidR="001D3DEB" w:rsidRDefault="001D3DEB" w:rsidP="001D3DE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8E161EA" w14:textId="77777777" w:rsidR="001D3DEB" w:rsidRDefault="001D3DEB" w:rsidP="001D3DE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Pendaftaran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ke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Poli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Ini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Sedang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Tutup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",</w:t>
            </w:r>
          </w:p>
          <w:p w14:paraId="39761052" w14:textId="77777777" w:rsidR="001D3DEB" w:rsidRDefault="001D3DEB" w:rsidP="001D3DE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015CEA1E" w14:textId="77777777" w:rsidR="001D3DEB" w:rsidRDefault="001D3DEB" w:rsidP="001D3DE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48E2995" w14:textId="77777777" w:rsidR="001D3DEB" w:rsidRDefault="001D3DEB" w:rsidP="001D3DE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0913C0B5" w14:textId="19F8BE93" w:rsidR="001D3DEB" w:rsidRPr="00D82B09" w:rsidRDefault="001D3DEB" w:rsidP="00E16EBE">
            <w:pPr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55D49600" w14:textId="5F2194C6" w:rsidR="001D3DEB" w:rsidRPr="00EE75BC" w:rsidRDefault="00EE75BC" w:rsidP="00E16EBE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</w:tbl>
    <w:p w14:paraId="799465BB" w14:textId="75CAD8D8" w:rsidR="00A47B30" w:rsidRPr="00052C4B" w:rsidRDefault="00A47B30" w:rsidP="00F962A5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 xml:space="preserve">Service Get </w:t>
      </w:r>
      <w:proofErr w:type="spellStart"/>
      <w:r w:rsidRPr="00052C4B">
        <w:rPr>
          <w:rFonts w:cstheme="minorHAnsi"/>
          <w:b/>
          <w:lang w:val="en-US"/>
        </w:rPr>
        <w:t>Sisa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proofErr w:type="spellStart"/>
      <w:r w:rsidRPr="00052C4B">
        <w:rPr>
          <w:rFonts w:cstheme="minorHAnsi"/>
          <w:b/>
          <w:lang w:val="en-US"/>
        </w:rPr>
        <w:t>Antrean</w:t>
      </w:r>
      <w:proofErr w:type="spellEnd"/>
    </w:p>
    <w:p w14:paraId="4D0F9F75" w14:textId="77777777" w:rsidR="00A47B30" w:rsidRPr="00F962A5" w:rsidRDefault="00A47B30" w:rsidP="00F962A5">
      <w:pPr>
        <w:ind w:left="567"/>
        <w:rPr>
          <w:rFonts w:cstheme="minorHAnsi"/>
          <w:sz w:val="22"/>
          <w:szCs w:val="22"/>
        </w:rPr>
      </w:pPr>
      <w:proofErr w:type="spellStart"/>
      <w:r w:rsidRPr="00F962A5">
        <w:rPr>
          <w:rFonts w:cstheme="minorHAnsi"/>
          <w:sz w:val="22"/>
          <w:szCs w:val="22"/>
        </w:rPr>
        <w:t>Berfungsi</w:t>
      </w:r>
      <w:proofErr w:type="spellEnd"/>
      <w:r w:rsidRPr="00F962A5">
        <w:rPr>
          <w:rFonts w:cstheme="minorHAnsi"/>
          <w:sz w:val="22"/>
          <w:szCs w:val="22"/>
        </w:rPr>
        <w:t xml:space="preserve"> </w:t>
      </w:r>
      <w:proofErr w:type="spellStart"/>
      <w:r w:rsidRPr="00F962A5">
        <w:rPr>
          <w:rFonts w:cstheme="minorHAnsi"/>
          <w:sz w:val="22"/>
          <w:szCs w:val="22"/>
        </w:rPr>
        <w:t>untuk</w:t>
      </w:r>
      <w:proofErr w:type="spellEnd"/>
      <w:r w:rsidRPr="00F962A5">
        <w:rPr>
          <w:rFonts w:cstheme="minorHAnsi"/>
          <w:sz w:val="22"/>
          <w:szCs w:val="22"/>
        </w:rPr>
        <w:t xml:space="preserve"> </w:t>
      </w:r>
      <w:proofErr w:type="spellStart"/>
      <w:r w:rsidRPr="00F962A5">
        <w:rPr>
          <w:rFonts w:cstheme="minorHAnsi"/>
          <w:sz w:val="22"/>
          <w:szCs w:val="22"/>
        </w:rPr>
        <w:t>mengambil</w:t>
      </w:r>
      <w:proofErr w:type="spellEnd"/>
      <w:r w:rsidRPr="00F962A5">
        <w:rPr>
          <w:rFonts w:cstheme="minorHAnsi"/>
          <w:sz w:val="22"/>
          <w:szCs w:val="22"/>
        </w:rPr>
        <w:t xml:space="preserve"> </w:t>
      </w:r>
      <w:proofErr w:type="spellStart"/>
      <w:r w:rsidRPr="00F962A5">
        <w:rPr>
          <w:rFonts w:cstheme="minorHAnsi"/>
          <w:sz w:val="22"/>
          <w:szCs w:val="22"/>
        </w:rPr>
        <w:t>kode</w:t>
      </w:r>
      <w:proofErr w:type="spellEnd"/>
      <w:r w:rsidRPr="00F962A5">
        <w:rPr>
          <w:rFonts w:cstheme="minorHAnsi"/>
          <w:sz w:val="22"/>
          <w:szCs w:val="22"/>
        </w:rPr>
        <w:t xml:space="preserve"> </w:t>
      </w:r>
      <w:r w:rsidRPr="00F962A5">
        <w:rPr>
          <w:rFonts w:cstheme="minorHAnsi"/>
          <w:i/>
          <w:sz w:val="22"/>
          <w:szCs w:val="22"/>
        </w:rPr>
        <w:t xml:space="preserve">booking </w:t>
      </w:r>
      <w:proofErr w:type="spellStart"/>
      <w:r w:rsidRPr="00F962A5">
        <w:rPr>
          <w:rFonts w:cstheme="minorHAnsi"/>
          <w:sz w:val="22"/>
          <w:szCs w:val="22"/>
        </w:rPr>
        <w:t>operasi</w:t>
      </w:r>
      <w:proofErr w:type="spellEnd"/>
      <w:r w:rsidRPr="00F962A5">
        <w:rPr>
          <w:rFonts w:cstheme="minorHAnsi"/>
          <w:sz w:val="22"/>
          <w:szCs w:val="22"/>
        </w:rPr>
        <w:t xml:space="preserve"> yang </w:t>
      </w:r>
      <w:proofErr w:type="spellStart"/>
      <w:r w:rsidRPr="00F962A5">
        <w:rPr>
          <w:rFonts w:cstheme="minorHAnsi"/>
          <w:sz w:val="22"/>
          <w:szCs w:val="22"/>
        </w:rPr>
        <w:t>belum</w:t>
      </w:r>
      <w:proofErr w:type="spellEnd"/>
      <w:r w:rsidRPr="00F962A5">
        <w:rPr>
          <w:rFonts w:cstheme="minorHAnsi"/>
          <w:sz w:val="22"/>
          <w:szCs w:val="22"/>
        </w:rPr>
        <w:t xml:space="preserve"> </w:t>
      </w:r>
      <w:proofErr w:type="spellStart"/>
      <w:r w:rsidRPr="00F962A5">
        <w:rPr>
          <w:rFonts w:cstheme="minorHAnsi"/>
          <w:sz w:val="22"/>
          <w:szCs w:val="22"/>
        </w:rPr>
        <w:t>terlaksana</w:t>
      </w:r>
      <w:proofErr w:type="spellEnd"/>
      <w:r w:rsidRPr="00F962A5">
        <w:rPr>
          <w:rFonts w:cstheme="minorHAnsi"/>
          <w:sz w:val="22"/>
          <w:szCs w:val="22"/>
        </w:rPr>
        <w:t>.</w:t>
      </w:r>
    </w:p>
    <w:p w14:paraId="6B653454" w14:textId="77777777" w:rsidR="00A47B30" w:rsidRPr="00F962A5" w:rsidRDefault="00A47B30" w:rsidP="00F962A5">
      <w:pPr>
        <w:ind w:left="567"/>
        <w:rPr>
          <w:rFonts w:cstheme="minorHAnsi"/>
          <w:b/>
          <w:i/>
          <w:sz w:val="20"/>
          <w:szCs w:val="22"/>
          <w:lang w:val="en-US"/>
        </w:rPr>
      </w:pPr>
      <w:r w:rsidRPr="00F962A5">
        <w:rPr>
          <w:rFonts w:cstheme="minorHAnsi"/>
          <w:b/>
          <w:i/>
          <w:sz w:val="20"/>
          <w:szCs w:val="22"/>
          <w:lang w:val="en-US"/>
        </w:rPr>
        <w:t>Term and Condition:</w:t>
      </w:r>
    </w:p>
    <w:p w14:paraId="7E0BD991" w14:textId="03F88BDD" w:rsidR="00B60DD9" w:rsidRPr="00F962A5" w:rsidRDefault="00A47B30" w:rsidP="00F962A5">
      <w:pPr>
        <w:ind w:left="567"/>
        <w:rPr>
          <w:rFonts w:cstheme="minorHAnsi"/>
          <w:i/>
          <w:sz w:val="20"/>
          <w:szCs w:val="22"/>
          <w:lang w:val="en-US"/>
        </w:rPr>
      </w:pPr>
      <w:proofErr w:type="spellStart"/>
      <w:r w:rsidRPr="00F962A5">
        <w:rPr>
          <w:rFonts w:cstheme="minorHAnsi"/>
          <w:i/>
          <w:sz w:val="20"/>
          <w:szCs w:val="22"/>
          <w:lang w:val="en-US"/>
        </w:rPr>
        <w:t>Pastikan</w:t>
      </w:r>
      <w:proofErr w:type="spellEnd"/>
      <w:r w:rsidRPr="00F962A5">
        <w:rPr>
          <w:rFonts w:cstheme="minorHAnsi"/>
          <w:i/>
          <w:sz w:val="20"/>
          <w:szCs w:val="22"/>
          <w:lang w:val="en-US"/>
        </w:rPr>
        <w:t xml:space="preserve"> format parameter input </w:t>
      </w:r>
      <w:proofErr w:type="spellStart"/>
      <w:r w:rsidRPr="00F962A5">
        <w:rPr>
          <w:rFonts w:cstheme="minorHAnsi"/>
          <w:i/>
          <w:sz w:val="20"/>
          <w:szCs w:val="22"/>
          <w:lang w:val="en-US"/>
        </w:rPr>
        <w:t>sampai</w:t>
      </w:r>
      <w:proofErr w:type="spellEnd"/>
      <w:r w:rsidRPr="00F962A5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F962A5">
        <w:rPr>
          <w:rFonts w:cstheme="minorHAnsi"/>
          <w:i/>
          <w:sz w:val="20"/>
          <w:szCs w:val="22"/>
          <w:lang w:val="en-US"/>
        </w:rPr>
        <w:t>dengan</w:t>
      </w:r>
      <w:proofErr w:type="spellEnd"/>
      <w:r w:rsidRPr="00F962A5">
        <w:rPr>
          <w:rFonts w:cstheme="minorHAnsi"/>
          <w:i/>
          <w:sz w:val="20"/>
          <w:szCs w:val="22"/>
          <w:lang w:val="en-US"/>
        </w:rPr>
        <w:t xml:space="preserve"> response </w:t>
      </w:r>
      <w:proofErr w:type="spellStart"/>
      <w:r w:rsidRPr="00F962A5">
        <w:rPr>
          <w:rFonts w:cstheme="minorHAnsi"/>
          <w:i/>
          <w:sz w:val="20"/>
          <w:szCs w:val="22"/>
          <w:lang w:val="en-US"/>
        </w:rPr>
        <w:t>sesuai</w:t>
      </w:r>
      <w:proofErr w:type="spellEnd"/>
      <w:r w:rsidRPr="00F962A5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F962A5">
        <w:rPr>
          <w:rFonts w:cstheme="minorHAnsi"/>
          <w:i/>
          <w:sz w:val="20"/>
          <w:szCs w:val="22"/>
          <w:lang w:val="en-US"/>
        </w:rPr>
        <w:t>dengan</w:t>
      </w:r>
      <w:proofErr w:type="spellEnd"/>
      <w:r w:rsidRPr="00F962A5">
        <w:rPr>
          <w:rFonts w:cstheme="minorHAnsi"/>
          <w:i/>
          <w:sz w:val="20"/>
          <w:szCs w:val="22"/>
          <w:lang w:val="en-US"/>
        </w:rPr>
        <w:t xml:space="preserve"> yang </w:t>
      </w:r>
      <w:proofErr w:type="spellStart"/>
      <w:r w:rsidRPr="00F962A5">
        <w:rPr>
          <w:rFonts w:cstheme="minorHAnsi"/>
          <w:i/>
          <w:sz w:val="20"/>
          <w:szCs w:val="22"/>
          <w:lang w:val="en-US"/>
        </w:rPr>
        <w:t>ditentukan</w:t>
      </w:r>
      <w:proofErr w:type="spellEnd"/>
      <w:r w:rsidRPr="00F962A5">
        <w:rPr>
          <w:rFonts w:cstheme="minorHAnsi"/>
          <w:i/>
          <w:sz w:val="20"/>
          <w:szCs w:val="22"/>
          <w:lang w:val="en-US"/>
        </w:rPr>
        <w:t xml:space="preserve"> pada </w:t>
      </w:r>
      <w:proofErr w:type="spellStart"/>
      <w:r w:rsidRPr="00F962A5">
        <w:rPr>
          <w:rFonts w:cstheme="minorHAnsi"/>
          <w:i/>
          <w:sz w:val="20"/>
          <w:szCs w:val="22"/>
          <w:lang w:val="en-US"/>
        </w:rPr>
        <w:t>katalog</w:t>
      </w:r>
      <w:proofErr w:type="spellEnd"/>
      <w:r w:rsidRPr="00F962A5">
        <w:rPr>
          <w:rFonts w:cstheme="minorHAnsi"/>
          <w:i/>
          <w:sz w:val="20"/>
          <w:szCs w:val="22"/>
          <w:lang w:val="en-US"/>
        </w:rPr>
        <w:t xml:space="preserve"> bridging.</w:t>
      </w:r>
    </w:p>
    <w:p w14:paraId="4A37708E" w14:textId="77777777" w:rsidR="00A47B30" w:rsidRDefault="00A47B30">
      <w:pPr>
        <w:rPr>
          <w:lang w:val="en-US"/>
        </w:rPr>
      </w:pPr>
    </w:p>
    <w:tbl>
      <w:tblPr>
        <w:tblStyle w:val="TableGrid"/>
        <w:tblW w:w="10348" w:type="dxa"/>
        <w:tblInd w:w="-5" w:type="dxa"/>
        <w:tblLook w:val="04A0" w:firstRow="1" w:lastRow="0" w:firstColumn="1" w:lastColumn="0" w:noHBand="0" w:noVBand="1"/>
      </w:tblPr>
      <w:tblGrid>
        <w:gridCol w:w="485"/>
        <w:gridCol w:w="9236"/>
        <w:gridCol w:w="705"/>
      </w:tblGrid>
      <w:tr w:rsidR="00B22C19" w14:paraId="07038ABA" w14:textId="77777777" w:rsidTr="00390423">
        <w:tc>
          <w:tcPr>
            <w:tcW w:w="10348" w:type="dxa"/>
            <w:gridSpan w:val="3"/>
          </w:tcPr>
          <w:p w14:paraId="1046CBC2" w14:textId="17494866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SERVICE GET </w:t>
            </w:r>
            <w:r w:rsidR="00A960CC">
              <w:rPr>
                <w:rFonts w:cstheme="minorHAnsi"/>
                <w:b/>
                <w:sz w:val="22"/>
                <w:szCs w:val="22"/>
                <w:lang w:val="en-US"/>
              </w:rPr>
              <w:t>SISA</w:t>
            </w: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ANTREAN</w:t>
            </w:r>
          </w:p>
        </w:tc>
      </w:tr>
      <w:tr w:rsidR="00491292" w14:paraId="3B92CD50" w14:textId="77777777" w:rsidTr="00390423">
        <w:tc>
          <w:tcPr>
            <w:tcW w:w="485" w:type="dxa"/>
          </w:tcPr>
          <w:p w14:paraId="2DEDAC5B" w14:textId="77777777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No</w:t>
            </w:r>
          </w:p>
        </w:tc>
        <w:tc>
          <w:tcPr>
            <w:tcW w:w="9256" w:type="dxa"/>
          </w:tcPr>
          <w:p w14:paraId="11F9EE09" w14:textId="77777777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607" w:type="dxa"/>
          </w:tcPr>
          <w:p w14:paraId="3C2D93FB" w14:textId="77777777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491292" w14:paraId="24F86481" w14:textId="77777777" w:rsidTr="00390423">
        <w:trPr>
          <w:trHeight w:val="280"/>
        </w:trPr>
        <w:tc>
          <w:tcPr>
            <w:tcW w:w="485" w:type="dxa"/>
            <w:vMerge w:val="restart"/>
          </w:tcPr>
          <w:p w14:paraId="09DB5AB2" w14:textId="77777777" w:rsidR="00B22C19" w:rsidRPr="007E73BD" w:rsidRDefault="00B22C19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9863" w:type="dxa"/>
            <w:gridSpan w:val="2"/>
          </w:tcPr>
          <w:p w14:paraId="3F330FF8" w14:textId="489B9C46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</w:t>
            </w:r>
            <w:r w:rsidR="004A4190">
              <w:rPr>
                <w:sz w:val="22"/>
                <w:szCs w:val="22"/>
                <w:lang w:val="en-US"/>
              </w:rPr>
              <w:t>ntrean</w:t>
            </w:r>
            <w:proofErr w:type="spellEnd"/>
            <w:r w:rsidR="004A4190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4A4190">
              <w:rPr>
                <w:sz w:val="22"/>
                <w:szCs w:val="22"/>
                <w:lang w:val="en-US"/>
              </w:rPr>
              <w:t>Tidak</w:t>
            </w:r>
            <w:proofErr w:type="spellEnd"/>
            <w:r w:rsidR="004A4190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4A4190">
              <w:rPr>
                <w:sz w:val="22"/>
                <w:szCs w:val="22"/>
                <w:lang w:val="en-US"/>
              </w:rPr>
              <w:t>Ditemukan</w:t>
            </w:r>
            <w:proofErr w:type="spellEnd"/>
          </w:p>
        </w:tc>
      </w:tr>
      <w:tr w:rsidR="00491292" w14:paraId="6D07226C" w14:textId="77777777" w:rsidTr="00390423">
        <w:tc>
          <w:tcPr>
            <w:tcW w:w="485" w:type="dxa"/>
            <w:vMerge/>
          </w:tcPr>
          <w:p w14:paraId="6834604F" w14:textId="77777777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256" w:type="dxa"/>
          </w:tcPr>
          <w:p w14:paraId="0AEC96BE" w14:textId="77777777" w:rsidR="00781280" w:rsidRDefault="00B22C19" w:rsidP="00B60DD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191C7EB2" w14:textId="38372204" w:rsidR="00781280" w:rsidRDefault="005C513B" w:rsidP="00B60DD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3620BBE9" wp14:editId="40DC2706">
                  <wp:extent cx="5727700" cy="118681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A3463" w14:textId="52E3920A" w:rsidR="00B22C19" w:rsidRDefault="00B22C19" w:rsidP="00EE75B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0F32F97" w14:textId="0C5398AD" w:rsidR="00B22C19" w:rsidRDefault="00B22C19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 w:rsidR="00491292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491292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491292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491292"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 w:rsidR="00491292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ditemukan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2C7584EF" w14:textId="77777777" w:rsidR="00B22C19" w:rsidRDefault="00B22C19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3797D79" w14:textId="39AEB09B" w:rsidR="00B22C19" w:rsidRDefault="00B22C19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Antrean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Ditemukan</w:t>
            </w:r>
            <w:proofErr w:type="spellEnd"/>
            <w:r w:rsidR="00F735B9">
              <w:rPr>
                <w:rFonts w:ascii="Menlo" w:hAnsi="Menlo" w:cs="Menlo"/>
                <w:color w:val="0451A5"/>
                <w:sz w:val="18"/>
                <w:szCs w:val="18"/>
              </w:rPr>
              <w:t>",</w:t>
            </w:r>
          </w:p>
          <w:p w14:paraId="56CF4AB8" w14:textId="77777777" w:rsidR="00B22C19" w:rsidRDefault="00B22C19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97264C9" w14:textId="77777777" w:rsidR="00B22C19" w:rsidRDefault="00B22C19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4915B18" w14:textId="77777777" w:rsidR="00B22C19" w:rsidRDefault="00B22C19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1BFAE0D6" w14:textId="77777777" w:rsidR="00B22C19" w:rsidRDefault="00B22C19" w:rsidP="0092635C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37608D06" w14:textId="27D9C546" w:rsidR="006F4896" w:rsidRPr="00491292" w:rsidRDefault="00491292" w:rsidP="0092635C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Syarat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Pencarian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sisa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berdasarkan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kartu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kode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dan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periksa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apabila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masing-masing parameter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adalah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Ditemukan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”</w:t>
            </w:r>
          </w:p>
        </w:tc>
        <w:tc>
          <w:tcPr>
            <w:tcW w:w="607" w:type="dxa"/>
          </w:tcPr>
          <w:p w14:paraId="5926C803" w14:textId="7DDE4552" w:rsidR="00B22C19" w:rsidRPr="00EF711E" w:rsidRDefault="00EE75BC" w:rsidP="00EF711E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491292" w14:paraId="242BC6F3" w14:textId="77777777" w:rsidTr="00390423">
        <w:tc>
          <w:tcPr>
            <w:tcW w:w="485" w:type="dxa"/>
          </w:tcPr>
          <w:p w14:paraId="45C06A6B" w14:textId="77777777" w:rsidR="00B22C19" w:rsidRPr="007E73BD" w:rsidRDefault="00B22C19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9863" w:type="dxa"/>
            <w:gridSpan w:val="2"/>
          </w:tcPr>
          <w:p w14:paraId="01BF54FB" w14:textId="18C8A5E8" w:rsidR="00B22C19" w:rsidRPr="00A960CC" w:rsidRDefault="00A960C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Sisa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Ditemukan</w:t>
            </w:r>
            <w:proofErr w:type="spellEnd"/>
          </w:p>
        </w:tc>
      </w:tr>
      <w:tr w:rsidR="00491292" w14:paraId="4088464C" w14:textId="77777777" w:rsidTr="00390423">
        <w:trPr>
          <w:trHeight w:val="1431"/>
        </w:trPr>
        <w:tc>
          <w:tcPr>
            <w:tcW w:w="485" w:type="dxa"/>
          </w:tcPr>
          <w:p w14:paraId="3E7C20BC" w14:textId="77777777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256" w:type="dxa"/>
          </w:tcPr>
          <w:p w14:paraId="3B00AF94" w14:textId="77777777" w:rsidR="00B22C19" w:rsidRDefault="00B22C19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06B323DC" w14:textId="7F665E86" w:rsidR="00A83FD1" w:rsidRDefault="00A83FD1" w:rsidP="00B60DD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F54CDBB" w14:textId="144ECC01" w:rsidR="00D75686" w:rsidRDefault="00FB0C46" w:rsidP="00B60DD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lastRenderedPageBreak/>
              <w:drawing>
                <wp:inline distT="0" distB="0" distL="0" distR="0" wp14:anchorId="2DF5062D" wp14:editId="1F374D01">
                  <wp:extent cx="5727700" cy="15005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A2D34" w14:textId="5BA664B2" w:rsidR="006B5D3C" w:rsidRPr="00A83FD1" w:rsidRDefault="006B5D3C" w:rsidP="00D1181E">
            <w:pPr>
              <w:pStyle w:val="ListParagraph"/>
              <w:ind w:left="0"/>
              <w:jc w:val="center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</w:tc>
        <w:tc>
          <w:tcPr>
            <w:tcW w:w="607" w:type="dxa"/>
          </w:tcPr>
          <w:p w14:paraId="1884FA6F" w14:textId="4EDBBACB" w:rsidR="00B22C19" w:rsidRPr="00EE75BC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E75BC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</w:tbl>
    <w:p w14:paraId="3F6E9494" w14:textId="5E99EE23" w:rsidR="00B22C19" w:rsidRDefault="00B22C19">
      <w:pPr>
        <w:rPr>
          <w:lang w:val="en-US"/>
        </w:rPr>
      </w:pPr>
    </w:p>
    <w:p w14:paraId="3ECBE24B" w14:textId="29A826A4" w:rsidR="00A47B30" w:rsidRPr="00052C4B" w:rsidRDefault="00A47B30" w:rsidP="00F962A5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 xml:space="preserve">Service </w:t>
      </w:r>
      <w:proofErr w:type="spellStart"/>
      <w:r>
        <w:rPr>
          <w:rFonts w:cstheme="minorHAnsi"/>
          <w:b/>
          <w:lang w:val="en-US"/>
        </w:rPr>
        <w:t>Batal</w:t>
      </w:r>
      <w:proofErr w:type="spellEnd"/>
      <w:r>
        <w:rPr>
          <w:rFonts w:cstheme="minorHAnsi"/>
          <w:b/>
          <w:lang w:val="en-US"/>
        </w:rPr>
        <w:t xml:space="preserve"> </w:t>
      </w:r>
      <w:proofErr w:type="spellStart"/>
      <w:r>
        <w:rPr>
          <w:rFonts w:cstheme="minorHAnsi"/>
          <w:b/>
          <w:lang w:val="en-US"/>
        </w:rPr>
        <w:t>Antrean</w:t>
      </w:r>
      <w:proofErr w:type="spellEnd"/>
    </w:p>
    <w:p w14:paraId="2EB52759" w14:textId="77777777" w:rsidR="00A47B30" w:rsidRPr="00052C4B" w:rsidRDefault="00A47B30" w:rsidP="00F962A5">
      <w:pPr>
        <w:pStyle w:val="ListParagraph"/>
        <w:ind w:left="567"/>
        <w:rPr>
          <w:rFonts w:cstheme="minorHAnsi"/>
          <w:sz w:val="22"/>
          <w:szCs w:val="22"/>
        </w:rPr>
      </w:pPr>
      <w:proofErr w:type="spellStart"/>
      <w:r w:rsidRPr="00052C4B">
        <w:rPr>
          <w:rFonts w:cstheme="minorHAnsi"/>
          <w:sz w:val="22"/>
          <w:szCs w:val="22"/>
        </w:rPr>
        <w:t>Berfungsi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untuk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menampilkan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jadwal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operasi</w:t>
      </w:r>
      <w:proofErr w:type="spellEnd"/>
      <w:r w:rsidRPr="00052C4B">
        <w:rPr>
          <w:rFonts w:cstheme="minorHAnsi"/>
          <w:sz w:val="22"/>
          <w:szCs w:val="22"/>
        </w:rPr>
        <w:t>.</w:t>
      </w:r>
    </w:p>
    <w:p w14:paraId="76B33B79" w14:textId="77777777" w:rsidR="00A47B30" w:rsidRDefault="00A47B30" w:rsidP="00F962A5">
      <w:pPr>
        <w:pStyle w:val="ListParagraph"/>
        <w:ind w:left="567"/>
        <w:rPr>
          <w:rFonts w:cstheme="minorHAnsi"/>
          <w:b/>
          <w:i/>
          <w:sz w:val="20"/>
          <w:szCs w:val="22"/>
          <w:lang w:val="en-US"/>
        </w:rPr>
      </w:pPr>
      <w:r w:rsidRPr="00052C4B">
        <w:rPr>
          <w:rFonts w:cstheme="minorHAnsi"/>
          <w:b/>
          <w:i/>
          <w:sz w:val="20"/>
          <w:szCs w:val="22"/>
          <w:lang w:val="en-US"/>
        </w:rPr>
        <w:t>Term and Condition:</w:t>
      </w:r>
    </w:p>
    <w:p w14:paraId="5251A03C" w14:textId="1BACE297" w:rsidR="00EE75BC" w:rsidRPr="00F962A5" w:rsidRDefault="00A47B30" w:rsidP="00F962A5">
      <w:pPr>
        <w:pStyle w:val="ListParagraph"/>
        <w:ind w:left="567"/>
        <w:rPr>
          <w:rFonts w:cstheme="minorHAnsi"/>
          <w:i/>
          <w:sz w:val="20"/>
          <w:szCs w:val="22"/>
          <w:lang w:val="en-US"/>
        </w:rPr>
      </w:pPr>
      <w:proofErr w:type="spellStart"/>
      <w:r w:rsidRPr="00F01A09">
        <w:rPr>
          <w:rFonts w:cstheme="minorHAnsi"/>
          <w:i/>
          <w:sz w:val="20"/>
          <w:szCs w:val="22"/>
          <w:lang w:val="en-US"/>
        </w:rPr>
        <w:t>Pastikan</w:t>
      </w:r>
      <w:proofErr w:type="spellEnd"/>
      <w:r w:rsidRPr="00F01A09">
        <w:rPr>
          <w:rFonts w:cstheme="minorHAnsi"/>
          <w:i/>
          <w:sz w:val="20"/>
          <w:szCs w:val="22"/>
          <w:lang w:val="en-US"/>
        </w:rPr>
        <w:t xml:space="preserve"> format parameter input </w:t>
      </w:r>
      <w:proofErr w:type="spellStart"/>
      <w:r w:rsidRPr="00F01A09">
        <w:rPr>
          <w:rFonts w:cstheme="minorHAnsi"/>
          <w:i/>
          <w:sz w:val="20"/>
          <w:szCs w:val="22"/>
          <w:lang w:val="en-US"/>
        </w:rPr>
        <w:t>sampai</w:t>
      </w:r>
      <w:proofErr w:type="spellEnd"/>
      <w:r w:rsidRPr="00F01A09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F01A09">
        <w:rPr>
          <w:rFonts w:cstheme="minorHAnsi"/>
          <w:i/>
          <w:sz w:val="20"/>
          <w:szCs w:val="22"/>
          <w:lang w:val="en-US"/>
        </w:rPr>
        <w:t>dengan</w:t>
      </w:r>
      <w:proofErr w:type="spellEnd"/>
      <w:r w:rsidRPr="00F01A09">
        <w:rPr>
          <w:rFonts w:cstheme="minorHAnsi"/>
          <w:i/>
          <w:sz w:val="20"/>
          <w:szCs w:val="22"/>
          <w:lang w:val="en-US"/>
        </w:rPr>
        <w:t xml:space="preserve"> response </w:t>
      </w:r>
      <w:proofErr w:type="spellStart"/>
      <w:r w:rsidRPr="00F01A09">
        <w:rPr>
          <w:rFonts w:cstheme="minorHAnsi"/>
          <w:i/>
          <w:sz w:val="20"/>
          <w:szCs w:val="22"/>
          <w:lang w:val="en-US"/>
        </w:rPr>
        <w:t>sesuai</w:t>
      </w:r>
      <w:proofErr w:type="spellEnd"/>
      <w:r w:rsidRPr="00F01A09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F01A09">
        <w:rPr>
          <w:rFonts w:cstheme="minorHAnsi"/>
          <w:i/>
          <w:sz w:val="20"/>
          <w:szCs w:val="22"/>
          <w:lang w:val="en-US"/>
        </w:rPr>
        <w:t>dengan</w:t>
      </w:r>
      <w:proofErr w:type="spellEnd"/>
      <w:r w:rsidRPr="00F01A09">
        <w:rPr>
          <w:rFonts w:cstheme="minorHAnsi"/>
          <w:i/>
          <w:sz w:val="20"/>
          <w:szCs w:val="22"/>
          <w:lang w:val="en-US"/>
        </w:rPr>
        <w:t xml:space="preserve"> yang </w:t>
      </w:r>
      <w:proofErr w:type="spellStart"/>
      <w:r w:rsidRPr="00F01A09">
        <w:rPr>
          <w:rFonts w:cstheme="minorHAnsi"/>
          <w:i/>
          <w:sz w:val="20"/>
          <w:szCs w:val="22"/>
          <w:lang w:val="en-US"/>
        </w:rPr>
        <w:t>ditentukan</w:t>
      </w:r>
      <w:proofErr w:type="spellEnd"/>
      <w:r w:rsidRPr="00F01A09">
        <w:rPr>
          <w:rFonts w:cstheme="minorHAnsi"/>
          <w:i/>
          <w:sz w:val="20"/>
          <w:szCs w:val="22"/>
          <w:lang w:val="en-US"/>
        </w:rPr>
        <w:t xml:space="preserve"> pada </w:t>
      </w:r>
      <w:proofErr w:type="spellStart"/>
      <w:r w:rsidRPr="00F01A09">
        <w:rPr>
          <w:rFonts w:cstheme="minorHAnsi"/>
          <w:i/>
          <w:sz w:val="20"/>
          <w:szCs w:val="22"/>
          <w:lang w:val="en-US"/>
        </w:rPr>
        <w:t>katalog</w:t>
      </w:r>
      <w:proofErr w:type="spellEnd"/>
      <w:r w:rsidRPr="00F01A09">
        <w:rPr>
          <w:rFonts w:cstheme="minorHAnsi"/>
          <w:i/>
          <w:sz w:val="20"/>
          <w:szCs w:val="22"/>
          <w:lang w:val="en-US"/>
        </w:rPr>
        <w:t xml:space="preserve"> bridging.</w:t>
      </w:r>
    </w:p>
    <w:p w14:paraId="41CC12CE" w14:textId="77777777" w:rsidR="00A47B30" w:rsidRDefault="00A47B30">
      <w:pPr>
        <w:rPr>
          <w:lang w:val="en-US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485"/>
        <w:gridCol w:w="9236"/>
        <w:gridCol w:w="705"/>
      </w:tblGrid>
      <w:tr w:rsidR="0092635C" w14:paraId="5D1FC58E" w14:textId="77777777" w:rsidTr="00EE75BC">
        <w:tc>
          <w:tcPr>
            <w:tcW w:w="9214" w:type="dxa"/>
            <w:gridSpan w:val="3"/>
          </w:tcPr>
          <w:p w14:paraId="4C045438" w14:textId="1E332D9D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SERVICE BATAL ANTREAN</w:t>
            </w:r>
          </w:p>
        </w:tc>
      </w:tr>
      <w:tr w:rsidR="0092635C" w14:paraId="5E089BAC" w14:textId="77777777" w:rsidTr="00EE75BC">
        <w:tc>
          <w:tcPr>
            <w:tcW w:w="483" w:type="dxa"/>
          </w:tcPr>
          <w:p w14:paraId="26EAB0EE" w14:textId="77777777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No</w:t>
            </w:r>
          </w:p>
        </w:tc>
        <w:tc>
          <w:tcPr>
            <w:tcW w:w="7829" w:type="dxa"/>
          </w:tcPr>
          <w:p w14:paraId="149253DC" w14:textId="77777777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902" w:type="dxa"/>
          </w:tcPr>
          <w:p w14:paraId="4CA7D7A4" w14:textId="77777777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92635C" w14:paraId="1AB901CE" w14:textId="77777777" w:rsidTr="00EE75BC">
        <w:trPr>
          <w:trHeight w:val="280"/>
        </w:trPr>
        <w:tc>
          <w:tcPr>
            <w:tcW w:w="483" w:type="dxa"/>
            <w:vMerge w:val="restart"/>
          </w:tcPr>
          <w:p w14:paraId="0B49014F" w14:textId="77777777" w:rsidR="0092635C" w:rsidRPr="007E73BD" w:rsidRDefault="0092635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8731" w:type="dxa"/>
            <w:gridSpan w:val="2"/>
          </w:tcPr>
          <w:p w14:paraId="0AC3F5CA" w14:textId="53DE15A7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Ditemukan</w:t>
            </w:r>
            <w:proofErr w:type="spellEnd"/>
            <w:r w:rsidR="008E769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8E7695">
              <w:rPr>
                <w:sz w:val="22"/>
                <w:szCs w:val="22"/>
                <w:lang w:val="en-US"/>
              </w:rPr>
              <w:t>atau</w:t>
            </w:r>
            <w:proofErr w:type="spellEnd"/>
            <w:r w:rsidR="008E769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8E7695">
              <w:rPr>
                <w:sz w:val="22"/>
                <w:szCs w:val="22"/>
                <w:lang w:val="en-US"/>
              </w:rPr>
              <w:t>Sudah</w:t>
            </w:r>
            <w:proofErr w:type="spellEnd"/>
            <w:r w:rsidR="008E769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8E7695">
              <w:rPr>
                <w:sz w:val="22"/>
                <w:szCs w:val="22"/>
                <w:lang w:val="en-US"/>
              </w:rPr>
              <w:t>Melebihi</w:t>
            </w:r>
            <w:proofErr w:type="spellEnd"/>
            <w:r w:rsidR="008E769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8E7695">
              <w:rPr>
                <w:sz w:val="22"/>
                <w:szCs w:val="22"/>
                <w:lang w:val="en-US"/>
              </w:rPr>
              <w:t>Tanggal</w:t>
            </w:r>
            <w:proofErr w:type="spellEnd"/>
            <w:r w:rsidR="008E7695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8E7695">
              <w:rPr>
                <w:sz w:val="22"/>
                <w:szCs w:val="22"/>
                <w:lang w:val="en-US"/>
              </w:rPr>
              <w:t>Periksa</w:t>
            </w:r>
            <w:proofErr w:type="spellEnd"/>
          </w:p>
        </w:tc>
      </w:tr>
      <w:tr w:rsidR="0092635C" w14:paraId="43B9B3D8" w14:textId="77777777" w:rsidTr="00EE75BC">
        <w:tc>
          <w:tcPr>
            <w:tcW w:w="483" w:type="dxa"/>
            <w:vMerge/>
          </w:tcPr>
          <w:p w14:paraId="4686F0E3" w14:textId="77777777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29" w:type="dxa"/>
          </w:tcPr>
          <w:p w14:paraId="41D3FF05" w14:textId="1AC8AF19" w:rsidR="0092635C" w:rsidRDefault="0092635C" w:rsidP="00B60DD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  <w:r>
              <w:rPr>
                <w:rFonts w:cstheme="minorHAnsi"/>
                <w:b/>
                <w:sz w:val="22"/>
                <w:szCs w:val="22"/>
                <w:lang w:val="en-US"/>
              </w:rPr>
              <w:br/>
            </w:r>
          </w:p>
          <w:p w14:paraId="7B13CFA5" w14:textId="0A572902" w:rsidR="00DD4724" w:rsidRDefault="00292E4F" w:rsidP="00B60DD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4CCCD65E" wp14:editId="36144D78">
                  <wp:extent cx="5727700" cy="124523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14306" w14:textId="173478A5" w:rsidR="006B5D3C" w:rsidRDefault="006B5D3C" w:rsidP="00CF540F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4CFB9431" w14:textId="0483AEE2" w:rsidR="0092635C" w:rsidRDefault="0092635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</w:t>
            </w:r>
            <w:r w:rsidR="009B2AD0">
              <w:rPr>
                <w:rFonts w:cstheme="minorHAnsi"/>
                <w:sz w:val="20"/>
                <w:szCs w:val="22"/>
                <w:lang w:val="en-US"/>
              </w:rPr>
              <w:t xml:space="preserve">yang </w:t>
            </w:r>
            <w:proofErr w:type="spellStart"/>
            <w:r w:rsidR="009B2AD0">
              <w:rPr>
                <w:rFonts w:cstheme="minorHAnsi"/>
                <w:sz w:val="20"/>
                <w:szCs w:val="22"/>
                <w:lang w:val="en-US"/>
              </w:rPr>
              <w:t>ditaampilkan</w:t>
            </w:r>
            <w:proofErr w:type="spellEnd"/>
            <w:r w:rsidR="009B2AD0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ditemukan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6A70FE8E" w14:textId="77777777" w:rsidR="0092635C" w:rsidRDefault="0092635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0BE276DD" w14:textId="597F43F4" w:rsidR="0092635C" w:rsidRDefault="0092635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="00667390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667390">
              <w:rPr>
                <w:rFonts w:ascii="Menlo" w:hAnsi="Menlo" w:cs="Menlo"/>
                <w:color w:val="0451A5"/>
                <w:sz w:val="18"/>
                <w:szCs w:val="18"/>
              </w:rPr>
              <w:t>Antrean</w:t>
            </w:r>
            <w:proofErr w:type="spellEnd"/>
            <w:r w:rsidR="00667390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667390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667390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667390">
              <w:rPr>
                <w:rFonts w:ascii="Menlo" w:hAnsi="Menlo" w:cs="Menlo"/>
                <w:color w:val="0451A5"/>
                <w:sz w:val="18"/>
                <w:szCs w:val="18"/>
              </w:rPr>
              <w:t>Ditemukan</w:t>
            </w:r>
            <w:proofErr w:type="spellEnd"/>
            <w:r w:rsidR="00667390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9F6B7A2" w14:textId="77777777" w:rsidR="0092635C" w:rsidRDefault="0092635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8EF6FEE" w14:textId="77777777" w:rsidR="0092635C" w:rsidRDefault="0092635C" w:rsidP="0092635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2458A224" w14:textId="0B487CD2" w:rsidR="0092635C" w:rsidRPr="00556533" w:rsidRDefault="0092635C" w:rsidP="0055653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77510E6D" w14:textId="77777777" w:rsidR="0092635C" w:rsidRPr="00491292" w:rsidRDefault="0092635C" w:rsidP="0092635C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902" w:type="dxa"/>
          </w:tcPr>
          <w:p w14:paraId="7BA35325" w14:textId="3A9F1404" w:rsidR="0092635C" w:rsidRPr="00CF540F" w:rsidRDefault="00EE75B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92635C" w:rsidRPr="00A960CC" w14:paraId="59690DF5" w14:textId="77777777" w:rsidTr="00EE75BC">
        <w:tc>
          <w:tcPr>
            <w:tcW w:w="483" w:type="dxa"/>
          </w:tcPr>
          <w:p w14:paraId="4635339E" w14:textId="77777777" w:rsidR="0092635C" w:rsidRPr="007E73BD" w:rsidRDefault="0092635C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7E73BD"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8731" w:type="dxa"/>
            <w:gridSpan w:val="2"/>
          </w:tcPr>
          <w:p w14:paraId="020A1F8D" w14:textId="061DB7C1" w:rsidR="0092635C" w:rsidRPr="00A960CC" w:rsidRDefault="00556533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Batal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Jika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Sudah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Dilayani</w:t>
            </w:r>
            <w:proofErr w:type="spellEnd"/>
          </w:p>
        </w:tc>
      </w:tr>
      <w:tr w:rsidR="0092635C" w14:paraId="4B7DA3CC" w14:textId="77777777" w:rsidTr="00EE75BC">
        <w:tc>
          <w:tcPr>
            <w:tcW w:w="483" w:type="dxa"/>
          </w:tcPr>
          <w:p w14:paraId="2E495084" w14:textId="77777777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29" w:type="dxa"/>
          </w:tcPr>
          <w:p w14:paraId="4DA2A0A2" w14:textId="7F562000" w:rsidR="0092635C" w:rsidRDefault="0092635C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616933E" w14:textId="2319AD22" w:rsidR="00D75686" w:rsidRDefault="00D75686" w:rsidP="0092635C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0AF7AEE" w14:textId="6A48DC94" w:rsidR="0092635C" w:rsidRPr="00CF540F" w:rsidRDefault="00FC291D" w:rsidP="00CF540F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08430897" wp14:editId="7605CE66">
                  <wp:extent cx="5727700" cy="114681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271B2" w14:textId="5FBE3D56" w:rsidR="0092635C" w:rsidRDefault="0092635C" w:rsidP="009B2AD0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 w:rsidRPr="00EB02F4">
              <w:rPr>
                <w:rFonts w:cstheme="minorHAnsi"/>
                <w:sz w:val="20"/>
                <w:szCs w:val="22"/>
                <w:lang w:val="en-US"/>
              </w:rPr>
              <w:t xml:space="preserve">Hasil </w:t>
            </w:r>
            <w:proofErr w:type="spellStart"/>
            <w:r w:rsidRPr="00EB02F4">
              <w:rPr>
                <w:rFonts w:cstheme="minorHAnsi"/>
                <w:sz w:val="20"/>
                <w:szCs w:val="22"/>
                <w:lang w:val="en-US"/>
              </w:rPr>
              <w:t>Pengujian</w:t>
            </w:r>
            <w:proofErr w:type="spellEnd"/>
            <w:r w:rsidRPr="00EB02F4">
              <w:rPr>
                <w:rFonts w:cstheme="minorHAnsi"/>
                <w:sz w:val="20"/>
                <w:szCs w:val="22"/>
                <w:lang w:val="en-US"/>
              </w:rPr>
              <w:t>:</w:t>
            </w:r>
            <w:r w:rsidR="009B2AD0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 w:rsidRPr="009B2AD0">
              <w:rPr>
                <w:rFonts w:cstheme="minorHAnsi"/>
                <w:sz w:val="20"/>
                <w:szCs w:val="22"/>
                <w:lang w:val="en-US"/>
              </w:rPr>
              <w:t xml:space="preserve">Belum </w:t>
            </w:r>
            <w:proofErr w:type="spellStart"/>
            <w:r w:rsidRPr="009B2AD0">
              <w:rPr>
                <w:rFonts w:cstheme="minorHAnsi"/>
                <w:sz w:val="20"/>
                <w:szCs w:val="22"/>
                <w:lang w:val="en-US"/>
              </w:rPr>
              <w:t>menampilkan</w:t>
            </w:r>
            <w:proofErr w:type="spellEnd"/>
            <w:r w:rsidRPr="009B2AD0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 xml:space="preserve">response </w:t>
            </w:r>
            <w:proofErr w:type="spellStart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>apabila</w:t>
            </w:r>
            <w:proofErr w:type="spellEnd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>sudah</w:t>
            </w:r>
            <w:proofErr w:type="spellEnd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 w:rsidRPr="009B2AD0">
              <w:rPr>
                <w:rFonts w:cstheme="minorHAnsi"/>
                <w:sz w:val="20"/>
                <w:szCs w:val="22"/>
                <w:lang w:val="en-US"/>
              </w:rPr>
              <w:t>dilayani</w:t>
            </w:r>
            <w:proofErr w:type="spellEnd"/>
          </w:p>
          <w:p w14:paraId="2043E602" w14:textId="7ED4A1D4" w:rsidR="009B2AD0" w:rsidRDefault="009B2AD0" w:rsidP="009B2AD0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Saran: 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apabila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pasien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sudah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dilayani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dibatalkan</w:t>
            </w:r>
            <w:proofErr w:type="spellEnd"/>
          </w:p>
          <w:p w14:paraId="3E513FD2" w14:textId="77777777" w:rsidR="009B2AD0" w:rsidRPr="009B2AD0" w:rsidRDefault="009B2AD0" w:rsidP="009B2AD0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18D7E601" w14:textId="77777777" w:rsidR="0013050A" w:rsidRDefault="0013050A" w:rsidP="0013050A">
            <w:pPr>
              <w:shd w:val="clear" w:color="auto" w:fill="FFFFFE"/>
              <w:spacing w:line="270" w:lineRule="atLeast"/>
              <w:ind w:left="400" w:hanging="40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{</w:t>
            </w:r>
          </w:p>
          <w:p w14:paraId="5B30C8CE" w14:textId="77777777" w:rsidR="0013050A" w:rsidRDefault="0013050A" w:rsidP="0013050A">
            <w:pPr>
              <w:shd w:val="clear" w:color="auto" w:fill="FFFFFE"/>
              <w:spacing w:line="270" w:lineRule="atLeast"/>
              <w:ind w:left="400" w:hanging="40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79947281" w14:textId="00D1DA6A" w:rsidR="0013050A" w:rsidRDefault="0013050A" w:rsidP="0013050A">
            <w:pPr>
              <w:shd w:val="clear" w:color="auto" w:fill="FFFFFE"/>
              <w:spacing w:line="270" w:lineRule="atLeast"/>
              <w:ind w:left="400" w:hanging="40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Pasien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Sudah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Dilayani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,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Antrean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Dapat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Dibatalkan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EF9BFBD" w14:textId="77777777" w:rsidR="0013050A" w:rsidRDefault="0013050A" w:rsidP="0013050A">
            <w:pPr>
              <w:shd w:val="clear" w:color="auto" w:fill="FFFFFE"/>
              <w:spacing w:line="270" w:lineRule="atLeast"/>
              <w:ind w:left="400" w:hanging="40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E3D9FAF" w14:textId="77777777" w:rsidR="0013050A" w:rsidRDefault="0013050A" w:rsidP="0013050A">
            <w:pPr>
              <w:shd w:val="clear" w:color="auto" w:fill="FFFFFE"/>
              <w:spacing w:line="270" w:lineRule="atLeast"/>
              <w:ind w:left="400" w:hanging="40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7D23D73C" w14:textId="77777777" w:rsidR="0013050A" w:rsidRPr="00556533" w:rsidRDefault="0013050A" w:rsidP="0013050A">
            <w:pPr>
              <w:shd w:val="clear" w:color="auto" w:fill="FFFFFE"/>
              <w:spacing w:line="270" w:lineRule="atLeast"/>
              <w:ind w:left="400" w:hanging="40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0A0B8AB" w14:textId="287E83BE" w:rsidR="0092635C" w:rsidRPr="00D1181E" w:rsidRDefault="0092635C" w:rsidP="00D1181E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902" w:type="dxa"/>
          </w:tcPr>
          <w:p w14:paraId="20D94D77" w14:textId="01ED1436" w:rsidR="0092635C" w:rsidRPr="00CF540F" w:rsidRDefault="00CF540F" w:rsidP="0092635C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556533" w:rsidRPr="00A960CC" w14:paraId="3F88650D" w14:textId="77777777" w:rsidTr="00EE75BC">
        <w:tc>
          <w:tcPr>
            <w:tcW w:w="483" w:type="dxa"/>
          </w:tcPr>
          <w:p w14:paraId="42B229F1" w14:textId="58DA5039" w:rsidR="00556533" w:rsidRPr="007E73BD" w:rsidRDefault="00556533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8731" w:type="dxa"/>
            <w:gridSpan w:val="2"/>
          </w:tcPr>
          <w:p w14:paraId="47FFE887" w14:textId="36F8B3A7" w:rsidR="00556533" w:rsidRPr="00A960CC" w:rsidRDefault="00556533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Batal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Yang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Sudah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Dibatalkan</w:t>
            </w:r>
            <w:proofErr w:type="spellEnd"/>
          </w:p>
        </w:tc>
      </w:tr>
      <w:tr w:rsidR="00556533" w14:paraId="6BE793D7" w14:textId="77777777" w:rsidTr="00EE75BC">
        <w:tc>
          <w:tcPr>
            <w:tcW w:w="483" w:type="dxa"/>
          </w:tcPr>
          <w:p w14:paraId="6E996DAD" w14:textId="77777777" w:rsidR="00556533" w:rsidRDefault="0055653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29" w:type="dxa"/>
          </w:tcPr>
          <w:p w14:paraId="4D7B378F" w14:textId="3CD474FE" w:rsidR="0013050A" w:rsidRDefault="0055653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648E487E" w14:textId="2C2884DF" w:rsidR="0013050A" w:rsidRDefault="0013050A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34CB516" w14:textId="216AAEB3" w:rsidR="00317AE2" w:rsidRDefault="008C5BBD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14BCBB28" wp14:editId="6F92F65F">
                  <wp:extent cx="5727700" cy="1099820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09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BC244" w14:textId="68D90A02" w:rsidR="00556533" w:rsidRDefault="00556533" w:rsidP="008B646A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A4DAF59" w14:textId="59D29A51" w:rsidR="00556533" w:rsidRDefault="00556533" w:rsidP="0055653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>
              <w:rPr>
                <w:rFonts w:cstheme="minorHAnsi"/>
                <w:sz w:val="20"/>
                <w:szCs w:val="22"/>
                <w:lang w:val="en-US"/>
              </w:rPr>
              <w:t>sebelumnya</w:t>
            </w:r>
            <w:proofErr w:type="spellEnd"/>
            <w:r w:rsidR="0013050A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>
              <w:rPr>
                <w:rFonts w:cstheme="minorHAnsi"/>
                <w:sz w:val="20"/>
                <w:szCs w:val="22"/>
                <w:lang w:val="en-US"/>
              </w:rPr>
              <w:t>sudah</w:t>
            </w:r>
            <w:proofErr w:type="spellEnd"/>
            <w:r w:rsidR="0013050A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>
              <w:rPr>
                <w:rFonts w:cstheme="minorHAnsi"/>
                <w:sz w:val="20"/>
                <w:szCs w:val="22"/>
                <w:lang w:val="en-US"/>
              </w:rPr>
              <w:t>dilakukan</w:t>
            </w:r>
            <w:proofErr w:type="spellEnd"/>
            <w:r w:rsidR="0013050A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3050A">
              <w:rPr>
                <w:rFonts w:cstheme="minorHAnsi"/>
                <w:sz w:val="20"/>
                <w:szCs w:val="22"/>
                <w:lang w:val="en-US"/>
              </w:rPr>
              <w:t>pembatalan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0A5E06DA" w14:textId="77777777" w:rsidR="00556533" w:rsidRDefault="00556533" w:rsidP="0055653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4398481" w14:textId="582D18D5" w:rsidR="00556533" w:rsidRDefault="00556533" w:rsidP="0055653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Antrean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Ditemukan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atau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Sudah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Dibatalkan</w:t>
            </w:r>
            <w:proofErr w:type="spellEnd"/>
            <w:r w:rsidR="00E010FF"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D9D2241" w14:textId="77777777" w:rsidR="00556533" w:rsidRDefault="00556533" w:rsidP="0055653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037E5D6" w14:textId="77777777" w:rsidR="00556533" w:rsidRDefault="00556533" w:rsidP="0055653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21BBF5B" w14:textId="0BDAEA98" w:rsidR="00556533" w:rsidRPr="00380E36" w:rsidRDefault="00556533" w:rsidP="00380E36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  <w:tc>
          <w:tcPr>
            <w:tcW w:w="902" w:type="dxa"/>
          </w:tcPr>
          <w:p w14:paraId="5D890091" w14:textId="4C35FA7A" w:rsidR="00556533" w:rsidRPr="00CF540F" w:rsidRDefault="00CF540F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</w:tbl>
    <w:p w14:paraId="49D7F470" w14:textId="2CE5B116" w:rsidR="002B7CCD" w:rsidRDefault="002B7CCD">
      <w:pPr>
        <w:rPr>
          <w:lang w:val="en-US"/>
        </w:rPr>
      </w:pPr>
    </w:p>
    <w:tbl>
      <w:tblPr>
        <w:tblStyle w:val="TableGrid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"/>
        <w:gridCol w:w="8038"/>
        <w:gridCol w:w="850"/>
      </w:tblGrid>
      <w:tr w:rsidR="002B7CCD" w:rsidRPr="00A960CC" w14:paraId="579D3868" w14:textId="77777777" w:rsidTr="00CF540F">
        <w:tc>
          <w:tcPr>
            <w:tcW w:w="326" w:type="dxa"/>
          </w:tcPr>
          <w:p w14:paraId="7CC953DC" w14:textId="2427D44E" w:rsidR="002B7CCD" w:rsidRPr="007E73BD" w:rsidRDefault="002B7CCD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4</w:t>
            </w:r>
          </w:p>
        </w:tc>
        <w:tc>
          <w:tcPr>
            <w:tcW w:w="8888" w:type="dxa"/>
            <w:gridSpan w:val="2"/>
          </w:tcPr>
          <w:p w14:paraId="52A323B2" w14:textId="1A0FFFFC" w:rsidR="002B7CCD" w:rsidRPr="00A960CC" w:rsidRDefault="002B7CCD" w:rsidP="00CF512B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Batal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Valid</w:t>
            </w:r>
          </w:p>
        </w:tc>
      </w:tr>
      <w:tr w:rsidR="002B7CCD" w14:paraId="3BFED835" w14:textId="77777777" w:rsidTr="00CF540F">
        <w:tc>
          <w:tcPr>
            <w:tcW w:w="326" w:type="dxa"/>
          </w:tcPr>
          <w:p w14:paraId="4589D854" w14:textId="77777777" w:rsidR="002B7CCD" w:rsidRDefault="002B7CCD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8038" w:type="dxa"/>
          </w:tcPr>
          <w:p w14:paraId="543CF398" w14:textId="77777777" w:rsidR="002B7CCD" w:rsidRDefault="002B7CCD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4159E955" w14:textId="28FBD17A" w:rsidR="002B7CCD" w:rsidRDefault="002B7CCD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F9FF442" w14:textId="0D8A3A52" w:rsidR="00064159" w:rsidRDefault="00064159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noProof/>
                <w:sz w:val="22"/>
                <w:szCs w:val="22"/>
                <w:lang w:val="en-US"/>
              </w:rPr>
              <w:drawing>
                <wp:inline distT="0" distB="0" distL="0" distR="0" wp14:anchorId="0AEC169D" wp14:editId="00F95BCE">
                  <wp:extent cx="4966970" cy="11684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96A7A" w14:textId="7A324637" w:rsidR="00CC7D84" w:rsidRDefault="002B7CCD" w:rsidP="00A261D5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Kondisi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Sebelum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Dibatalkan</w:t>
            </w:r>
            <w:proofErr w:type="spellEnd"/>
          </w:p>
          <w:p w14:paraId="75BC9A0C" w14:textId="657B2CDD" w:rsidR="00317AE2" w:rsidRDefault="00317AE2" w:rsidP="00317AE2">
            <w:pPr>
              <w:pStyle w:val="ListParagraph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5BF3283" w14:textId="41750762" w:rsidR="00317AE2" w:rsidRDefault="00317AE2" w:rsidP="00317AE2">
            <w:pPr>
              <w:pStyle w:val="ListParagraph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97B26AB" w14:textId="02C76D71" w:rsidR="002B7CCD" w:rsidRDefault="002B7CCD" w:rsidP="005E3FDC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br/>
            </w:r>
          </w:p>
          <w:p w14:paraId="37BE305D" w14:textId="16522EFD" w:rsidR="00F962A5" w:rsidRDefault="00F962A5" w:rsidP="005E3FDC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BC9DB5D" w14:textId="39F1722D" w:rsidR="00F962A5" w:rsidRDefault="00F962A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A60EF6E" w14:textId="306FDCF6" w:rsidR="002B7CCD" w:rsidRDefault="002B7CCD" w:rsidP="00A261D5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Kondisi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r w:rsidR="003E359D">
              <w:rPr>
                <w:rFonts w:cstheme="minorHAnsi"/>
                <w:b/>
                <w:sz w:val="22"/>
                <w:szCs w:val="22"/>
                <w:lang w:val="en-US"/>
              </w:rPr>
              <w:t>S</w:t>
            </w:r>
            <w:r>
              <w:rPr>
                <w:rFonts w:cstheme="minorHAnsi"/>
                <w:b/>
                <w:sz w:val="22"/>
                <w:szCs w:val="22"/>
                <w:lang w:val="en-US"/>
              </w:rPr>
              <w:t>etelah</w:t>
            </w:r>
            <w:r w:rsidR="00CB3C15"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 w:rsidR="003E359D">
              <w:rPr>
                <w:rFonts w:cstheme="minorHAnsi"/>
                <w:b/>
                <w:sz w:val="22"/>
                <w:szCs w:val="22"/>
                <w:lang w:val="en-US"/>
              </w:rPr>
              <w:t>B</w:t>
            </w:r>
            <w:r w:rsidR="00CB3C15">
              <w:rPr>
                <w:rFonts w:cstheme="minorHAnsi"/>
                <w:b/>
                <w:sz w:val="22"/>
                <w:szCs w:val="22"/>
                <w:lang w:val="en-US"/>
              </w:rPr>
              <w:t>atal</w:t>
            </w:r>
            <w:proofErr w:type="spellEnd"/>
            <w:r w:rsidR="00CB3C15"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 w:rsidR="003E359D">
              <w:rPr>
                <w:rFonts w:cstheme="minorHAnsi"/>
                <w:b/>
                <w:sz w:val="22"/>
                <w:szCs w:val="22"/>
                <w:lang w:val="en-US"/>
              </w:rPr>
              <w:t>A</w:t>
            </w:r>
            <w:r w:rsidR="00CB3C15">
              <w:rPr>
                <w:rFonts w:cstheme="minorHAnsi"/>
                <w:b/>
                <w:sz w:val="22"/>
                <w:szCs w:val="22"/>
                <w:lang w:val="en-US"/>
              </w:rPr>
              <w:t>ntrean</w:t>
            </w:r>
            <w:proofErr w:type="spellEnd"/>
          </w:p>
          <w:p w14:paraId="4E7C89A8" w14:textId="41A9000F" w:rsidR="00317AE2" w:rsidRDefault="00317AE2" w:rsidP="00317AE2">
            <w:pPr>
              <w:pStyle w:val="ListParagraph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846F180" w14:textId="0B7427E7" w:rsidR="00CB3C15" w:rsidRDefault="00CB3C15" w:rsidP="00317AE2">
            <w:pPr>
              <w:pStyle w:val="ListParagraph"/>
              <w:ind w:left="0" w:firstLine="72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FD9851C" w14:textId="77777777" w:rsidR="00CB3C15" w:rsidRDefault="00CB3C15" w:rsidP="002B7CCD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ED29B48" w14:textId="77777777" w:rsidR="00317AE2" w:rsidRDefault="00CB3C15" w:rsidP="00A261D5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Cek Kembali Total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Pada Status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</w:p>
          <w:p w14:paraId="3D49C203" w14:textId="022B8457" w:rsidR="00317AE2" w:rsidRDefault="00317AE2" w:rsidP="00317AE2">
            <w:pPr>
              <w:pStyle w:val="ListParagraph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1B04E2B" w14:textId="5A80B2A7" w:rsidR="00CB3C15" w:rsidRDefault="00CB3C15" w:rsidP="00317AE2">
            <w:pPr>
              <w:pStyle w:val="ListParagraph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br/>
            </w:r>
          </w:p>
          <w:p w14:paraId="049E2976" w14:textId="7EB5F7B1" w:rsidR="00CE4526" w:rsidRDefault="00CE4526" w:rsidP="002B7CCD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5EC4F38" w14:textId="75A7CC04" w:rsidR="00F962A5" w:rsidRDefault="00F962A5" w:rsidP="002B7CCD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14AA9E4" w14:textId="77777777" w:rsidR="00F962A5" w:rsidRDefault="00F962A5" w:rsidP="002B7CCD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10159D3" w14:textId="77777777" w:rsidR="00317AE2" w:rsidRDefault="00CE4526" w:rsidP="00A261D5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Cek Kembali Pada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Sisa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</w:p>
          <w:p w14:paraId="73596A2E" w14:textId="7B0DDE11" w:rsidR="00CE4526" w:rsidRDefault="00CE4526" w:rsidP="00317AE2">
            <w:pPr>
              <w:pStyle w:val="ListParagraph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br/>
            </w:r>
          </w:p>
          <w:p w14:paraId="469CDBCB" w14:textId="77777777" w:rsidR="002B7CCD" w:rsidRDefault="002B7CCD" w:rsidP="00CF512B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E5910C8" w14:textId="0FB48E68" w:rsidR="002B7CCD" w:rsidRPr="000E7E99" w:rsidRDefault="002B7CCD" w:rsidP="000E7E99">
            <w:pPr>
              <w:pStyle w:val="ListParagraph"/>
              <w:ind w:left="0"/>
              <w:jc w:val="center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39E5B288" w14:textId="1CB6ED0C" w:rsidR="002B7CCD" w:rsidRPr="00CF540F" w:rsidRDefault="00CF540F" w:rsidP="00CF540F">
            <w:pPr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</w:tbl>
    <w:p w14:paraId="3EC48DD4" w14:textId="222DC8A7" w:rsidR="00F962A5" w:rsidRDefault="00F962A5"/>
    <w:p w14:paraId="038F43BE" w14:textId="7C5F748E" w:rsidR="00A47B30" w:rsidRDefault="00A47B30" w:rsidP="00F962A5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Service Post </w:t>
      </w:r>
      <w:proofErr w:type="spellStart"/>
      <w:r>
        <w:rPr>
          <w:rFonts w:cstheme="minorHAnsi"/>
          <w:b/>
          <w:lang w:val="en-US"/>
        </w:rPr>
        <w:t>Pasien</w:t>
      </w:r>
      <w:proofErr w:type="spellEnd"/>
      <w:r>
        <w:rPr>
          <w:rFonts w:cstheme="minorHAnsi"/>
          <w:b/>
          <w:lang w:val="en-US"/>
        </w:rPr>
        <w:t xml:space="preserve"> </w:t>
      </w:r>
      <w:proofErr w:type="spellStart"/>
      <w:r>
        <w:rPr>
          <w:rFonts w:cstheme="minorHAnsi"/>
          <w:b/>
          <w:lang w:val="en-US"/>
        </w:rPr>
        <w:t>Baru</w:t>
      </w:r>
      <w:proofErr w:type="spellEnd"/>
      <w:r>
        <w:rPr>
          <w:rFonts w:cstheme="minorHAnsi"/>
          <w:b/>
          <w:lang w:val="en-US"/>
        </w:rPr>
        <w:t xml:space="preserve"> (Optional)</w:t>
      </w:r>
    </w:p>
    <w:p w14:paraId="2A268141" w14:textId="77777777" w:rsidR="00A47B30" w:rsidRPr="00D0014F" w:rsidRDefault="00A47B30" w:rsidP="00F962A5">
      <w:pPr>
        <w:ind w:left="567"/>
        <w:rPr>
          <w:rFonts w:cstheme="minorHAnsi"/>
          <w:sz w:val="22"/>
          <w:lang w:val="en-US"/>
        </w:rPr>
      </w:pPr>
      <w:proofErr w:type="spellStart"/>
      <w:r w:rsidRPr="00D0014F">
        <w:rPr>
          <w:rFonts w:cstheme="minorHAnsi"/>
          <w:sz w:val="22"/>
          <w:lang w:val="en-US"/>
        </w:rPr>
        <w:t>Pasien</w:t>
      </w:r>
      <w:proofErr w:type="spellEnd"/>
      <w:r w:rsidRPr="00D0014F">
        <w:rPr>
          <w:rFonts w:cstheme="minorHAnsi"/>
          <w:sz w:val="22"/>
          <w:lang w:val="en-US"/>
        </w:rPr>
        <w:t xml:space="preserve"> yang </w:t>
      </w:r>
      <w:proofErr w:type="spellStart"/>
      <w:r w:rsidRPr="00D0014F">
        <w:rPr>
          <w:rFonts w:cstheme="minorHAnsi"/>
          <w:sz w:val="22"/>
          <w:lang w:val="en-US"/>
        </w:rPr>
        <w:t>terdaftar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sebagai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pasien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baru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adalah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pasien</w:t>
      </w:r>
      <w:proofErr w:type="spellEnd"/>
      <w:r w:rsidRPr="00D0014F">
        <w:rPr>
          <w:rFonts w:cstheme="minorHAnsi"/>
          <w:sz w:val="22"/>
          <w:lang w:val="en-US"/>
        </w:rPr>
        <w:t xml:space="preserve"> yang medical </w:t>
      </w:r>
      <w:proofErr w:type="spellStart"/>
      <w:r w:rsidRPr="00D0014F">
        <w:rPr>
          <w:rFonts w:cstheme="minorHAnsi"/>
          <w:sz w:val="22"/>
          <w:lang w:val="en-US"/>
        </w:rPr>
        <w:t>recordnya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belum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terdaftar</w:t>
      </w:r>
      <w:proofErr w:type="spellEnd"/>
      <w:r w:rsidRPr="00D0014F">
        <w:rPr>
          <w:rFonts w:cstheme="minorHAnsi"/>
          <w:sz w:val="22"/>
          <w:lang w:val="en-US"/>
        </w:rPr>
        <w:t xml:space="preserve"> di Sim FKTP</w:t>
      </w:r>
    </w:p>
    <w:p w14:paraId="22395B0E" w14:textId="77777777" w:rsidR="00A47B30" w:rsidRDefault="00A47B30" w:rsidP="00F962A5">
      <w:pPr>
        <w:ind w:left="567"/>
        <w:rPr>
          <w:rFonts w:cstheme="minorHAnsi"/>
          <w:sz w:val="22"/>
          <w:lang w:val="en-US"/>
        </w:rPr>
      </w:pPr>
      <w:r w:rsidRPr="00D0014F">
        <w:rPr>
          <w:rFonts w:cstheme="minorHAnsi"/>
          <w:sz w:val="22"/>
          <w:lang w:val="en-US"/>
        </w:rPr>
        <w:t xml:space="preserve">Service </w:t>
      </w:r>
      <w:proofErr w:type="spellStart"/>
      <w:r w:rsidRPr="00D0014F">
        <w:rPr>
          <w:rFonts w:cstheme="minorHAnsi"/>
          <w:sz w:val="22"/>
          <w:lang w:val="en-US"/>
        </w:rPr>
        <w:t>ini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berhubungan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dengan</w:t>
      </w:r>
      <w:proofErr w:type="spellEnd"/>
      <w:r w:rsidRPr="00D0014F">
        <w:rPr>
          <w:rFonts w:cstheme="minorHAnsi"/>
          <w:sz w:val="22"/>
          <w:lang w:val="en-US"/>
        </w:rPr>
        <w:t xml:space="preserve"> Service Ambil </w:t>
      </w:r>
      <w:proofErr w:type="spellStart"/>
      <w:r w:rsidRPr="00D0014F">
        <w:rPr>
          <w:rFonts w:cstheme="minorHAnsi"/>
          <w:sz w:val="22"/>
          <w:lang w:val="en-US"/>
        </w:rPr>
        <w:t>Antrean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jika</w:t>
      </w:r>
      <w:proofErr w:type="spellEnd"/>
      <w:r w:rsidRPr="00D0014F">
        <w:rPr>
          <w:rFonts w:cstheme="minorHAnsi"/>
          <w:sz w:val="22"/>
          <w:lang w:val="en-US"/>
        </w:rPr>
        <w:t xml:space="preserve"> metadata yang </w:t>
      </w:r>
      <w:proofErr w:type="spellStart"/>
      <w:r w:rsidRPr="00D0014F">
        <w:rPr>
          <w:rFonts w:cstheme="minorHAnsi"/>
          <w:sz w:val="22"/>
          <w:lang w:val="en-US"/>
        </w:rPr>
        <w:t>ditampilkan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dengan</w:t>
      </w:r>
      <w:proofErr w:type="spellEnd"/>
      <w:r w:rsidRPr="00D0014F">
        <w:rPr>
          <w:rFonts w:cstheme="minorHAnsi"/>
          <w:sz w:val="22"/>
          <w:lang w:val="en-US"/>
        </w:rPr>
        <w:t xml:space="preserve"> code 202 dan </w:t>
      </w:r>
      <w:proofErr w:type="spellStart"/>
      <w:r w:rsidRPr="00D0014F">
        <w:rPr>
          <w:rFonts w:cstheme="minorHAnsi"/>
          <w:sz w:val="22"/>
          <w:lang w:val="en-US"/>
        </w:rPr>
        <w:t>mengacu</w:t>
      </w:r>
      <w:proofErr w:type="spellEnd"/>
      <w:r w:rsidRPr="00D0014F">
        <w:rPr>
          <w:rFonts w:cstheme="minorHAnsi"/>
          <w:sz w:val="22"/>
          <w:lang w:val="en-US"/>
        </w:rPr>
        <w:t xml:space="preserve"> pada </w:t>
      </w:r>
      <w:proofErr w:type="spellStart"/>
      <w:r w:rsidRPr="00D0014F">
        <w:rPr>
          <w:rFonts w:cstheme="minorHAnsi"/>
          <w:sz w:val="22"/>
          <w:lang w:val="en-US"/>
        </w:rPr>
        <w:t>pengambilan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nomor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kartu</w:t>
      </w:r>
      <w:proofErr w:type="spellEnd"/>
      <w:r w:rsidRPr="00D0014F">
        <w:rPr>
          <w:rFonts w:cstheme="minorHAnsi"/>
          <w:sz w:val="22"/>
          <w:lang w:val="en-US"/>
        </w:rPr>
        <w:t xml:space="preserve"> </w:t>
      </w:r>
      <w:proofErr w:type="spellStart"/>
      <w:r w:rsidRPr="00D0014F">
        <w:rPr>
          <w:rFonts w:cstheme="minorHAnsi"/>
          <w:sz w:val="22"/>
          <w:lang w:val="en-US"/>
        </w:rPr>
        <w:t>tersebut</w:t>
      </w:r>
      <w:proofErr w:type="spellEnd"/>
    </w:p>
    <w:p w14:paraId="43E66EF1" w14:textId="027681E0" w:rsidR="00A47B30" w:rsidRDefault="00A47B30"/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414"/>
        <w:gridCol w:w="7896"/>
        <w:gridCol w:w="904"/>
      </w:tblGrid>
      <w:tr w:rsidR="00CB7923" w14:paraId="052ED7FA" w14:textId="77777777" w:rsidTr="00F962A5">
        <w:tc>
          <w:tcPr>
            <w:tcW w:w="414" w:type="dxa"/>
          </w:tcPr>
          <w:p w14:paraId="0E14736D" w14:textId="4B070032" w:rsidR="00CB7923" w:rsidRDefault="00F962A5" w:rsidP="008B646A">
            <w:pPr>
              <w:pStyle w:val="ListParagraph"/>
              <w:ind w:left="-105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N</w:t>
            </w:r>
            <w:r w:rsidR="00CB7923">
              <w:rPr>
                <w:rFonts w:cstheme="minorHAnsi"/>
                <w:b/>
                <w:sz w:val="22"/>
                <w:szCs w:val="22"/>
                <w:lang w:val="en-US"/>
              </w:rPr>
              <w:t>o</w:t>
            </w:r>
          </w:p>
        </w:tc>
        <w:tc>
          <w:tcPr>
            <w:tcW w:w="7896" w:type="dxa"/>
          </w:tcPr>
          <w:p w14:paraId="419CE115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904" w:type="dxa"/>
          </w:tcPr>
          <w:p w14:paraId="3A73BD38" w14:textId="77777777" w:rsidR="00CB7923" w:rsidRDefault="00CB7923" w:rsidP="00CF540F">
            <w:pPr>
              <w:pStyle w:val="ListParagraph"/>
              <w:ind w:left="0" w:right="-161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CB7923" w14:paraId="14C67650" w14:textId="77777777" w:rsidTr="00F962A5">
        <w:tc>
          <w:tcPr>
            <w:tcW w:w="414" w:type="dxa"/>
          </w:tcPr>
          <w:p w14:paraId="2731C564" w14:textId="545261FB" w:rsidR="00CB7923" w:rsidRPr="007E73BD" w:rsidRDefault="00502584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8800" w:type="dxa"/>
            <w:gridSpan w:val="2"/>
          </w:tcPr>
          <w:p w14:paraId="3B6E6286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Kartu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(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Numeric) dan &lt;&gt; 13 digit</w:t>
            </w:r>
          </w:p>
        </w:tc>
      </w:tr>
      <w:tr w:rsidR="00CB7923" w14:paraId="1A893E03" w14:textId="77777777" w:rsidTr="00F962A5">
        <w:tc>
          <w:tcPr>
            <w:tcW w:w="414" w:type="dxa"/>
          </w:tcPr>
          <w:p w14:paraId="1CB5A76B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</w:tcPr>
          <w:p w14:paraId="7FE46ADD" w14:textId="777744E8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59B708B" w14:textId="5E0D2590" w:rsidR="00E16EBE" w:rsidRDefault="00E16EBE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DC5037A" w14:textId="3966FB07" w:rsidR="00E16EBE" w:rsidRDefault="00E16EBE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5BE4DD1" w14:textId="44CABC6A" w:rsidR="00A83FD1" w:rsidRDefault="00A83FD1" w:rsidP="008B646A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15247BBB" w14:textId="1D97EA21" w:rsidR="00CB7923" w:rsidRDefault="00CB7923" w:rsidP="00CC7D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format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kartu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3AB711A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31EC6D0" w14:textId="69CC1F82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 xml:space="preserve"> Format </w:t>
            </w:r>
            <w:proofErr w:type="spellStart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>Nomor</w:t>
            </w:r>
            <w:proofErr w:type="spellEnd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>Kartu</w:t>
            </w:r>
            <w:proofErr w:type="spellEnd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EBE07A1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3B37A52C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0C86239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026D0B5D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Catatan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Format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Nomor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Kartu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hanya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numeric dan 13 digit</w:t>
            </w:r>
          </w:p>
          <w:p w14:paraId="2AC2A325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</w:p>
          <w:p w14:paraId="2C599C6B" w14:textId="30AAFD42" w:rsidR="00CF540F" w:rsidRPr="009A10AC" w:rsidRDefault="00CF540F" w:rsidP="008B646A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04D2801B" w14:textId="4CC489F0" w:rsidR="00CB7923" w:rsidRPr="00CF540F" w:rsidRDefault="00CF540F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CB7923" w14:paraId="77C90B05" w14:textId="77777777" w:rsidTr="00F962A5">
        <w:tc>
          <w:tcPr>
            <w:tcW w:w="414" w:type="dxa"/>
          </w:tcPr>
          <w:p w14:paraId="1E1CC764" w14:textId="6368AD09" w:rsidR="00CB7923" w:rsidRPr="00283704" w:rsidRDefault="00502584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7896" w:type="dxa"/>
          </w:tcPr>
          <w:p w14:paraId="511A1A0C" w14:textId="77777777" w:rsidR="00CB7923" w:rsidRPr="00283704" w:rsidRDefault="00CB7923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NIK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(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Numeric) dan &lt;&gt; 16 digit</w:t>
            </w:r>
          </w:p>
        </w:tc>
        <w:tc>
          <w:tcPr>
            <w:tcW w:w="904" w:type="dxa"/>
          </w:tcPr>
          <w:p w14:paraId="71662C94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CB7923" w14:paraId="5A548CF2" w14:textId="77777777" w:rsidTr="00F962A5">
        <w:tc>
          <w:tcPr>
            <w:tcW w:w="414" w:type="dxa"/>
          </w:tcPr>
          <w:p w14:paraId="76B8B653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</w:tcPr>
          <w:p w14:paraId="27378391" w14:textId="46CDE8A8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64634E45" w14:textId="3EB8FCBB" w:rsidR="00E16EBE" w:rsidRDefault="00E16EBE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24AC818" w14:textId="59C46CD2" w:rsidR="00CB7923" w:rsidRPr="00CF540F" w:rsidRDefault="00CB7923" w:rsidP="00CF540F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9EB0BCC" w14:textId="77777777" w:rsidR="00CB7923" w:rsidRDefault="00CB7923" w:rsidP="008B646A">
            <w:pPr>
              <w:pStyle w:val="ListParagraph"/>
              <w:ind w:left="0"/>
              <w:jc w:val="center"/>
              <w:rPr>
                <w:rFonts w:cstheme="minorHAnsi"/>
                <w:sz w:val="22"/>
                <w:szCs w:val="22"/>
                <w:lang w:val="en-US"/>
              </w:rPr>
            </w:pPr>
          </w:p>
          <w:p w14:paraId="39306B19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Hasil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Pengujian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: Metadata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telah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namun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agar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diperbaiki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dari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sisi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response.</w:t>
            </w:r>
          </w:p>
          <w:p w14:paraId="11897DB2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format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nik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</w:p>
          <w:p w14:paraId="42DB6A49" w14:textId="52033383" w:rsidR="00CB7923" w:rsidRDefault="00CB7923" w:rsidP="00CC7D8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76894A2F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0BEFDAD9" w14:textId="585886BB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 xml:space="preserve"> Format NIK </w:t>
            </w:r>
            <w:proofErr w:type="spellStart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 w:rsidR="00CC7D84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BAB6E5B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4AB56363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2BB2AE00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00C9F219" w14:textId="77777777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E59501E" w14:textId="0A03DBA8" w:rsidR="00CB7923" w:rsidRDefault="00CB7923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Catatan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Format NIK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hanya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numeric dan 16 digit</w:t>
            </w:r>
          </w:p>
          <w:p w14:paraId="510E80BD" w14:textId="346DC228" w:rsidR="00CF540F" w:rsidRDefault="00CF540F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1BE36CB" w14:textId="294907C7" w:rsidR="00CF540F" w:rsidRDefault="00CF540F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1BC24D9" w14:textId="59DE8494" w:rsidR="00CF540F" w:rsidRDefault="00CF540F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8910366" w14:textId="7E3C2D87" w:rsidR="00CF540F" w:rsidRDefault="00CF540F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5AB8D33" w14:textId="77777777" w:rsidR="00CF540F" w:rsidRDefault="00CF540F" w:rsidP="008B646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3638118" w14:textId="77777777" w:rsidR="00CB7923" w:rsidRDefault="00CB7923" w:rsidP="008B646A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3B5C2DC4" w14:textId="0D468F55" w:rsidR="00CB7923" w:rsidRPr="00CF540F" w:rsidRDefault="00CF540F" w:rsidP="008B646A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B60DD9" w14:paraId="2954FAAB" w14:textId="77777777" w:rsidTr="00F962A5">
        <w:tc>
          <w:tcPr>
            <w:tcW w:w="414" w:type="dxa"/>
          </w:tcPr>
          <w:p w14:paraId="7F8C1DC3" w14:textId="6058FFC5" w:rsidR="00B60DD9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lastRenderedPageBreak/>
              <w:t>3</w:t>
            </w:r>
          </w:p>
        </w:tc>
        <w:tc>
          <w:tcPr>
            <w:tcW w:w="8800" w:type="dxa"/>
            <w:gridSpan w:val="2"/>
          </w:tcPr>
          <w:p w14:paraId="74F9AC54" w14:textId="6CFD983A" w:rsidR="00B60DD9" w:rsidRDefault="00B60DD9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Validasi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Parameter </w:t>
            </w:r>
            <w:proofErr w:type="spellStart"/>
            <w:r>
              <w:rPr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Kartu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, NIK, </w:t>
            </w:r>
            <w:proofErr w:type="spellStart"/>
            <w:r>
              <w:rPr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KK, Nama, </w:t>
            </w:r>
            <w:proofErr w:type="spellStart"/>
            <w:r>
              <w:rPr>
                <w:sz w:val="22"/>
                <w:szCs w:val="22"/>
                <w:lang w:val="en-US"/>
              </w:rPr>
              <w:t>Jenis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Kelamin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Lahir, Alamat, Kode Prop, Nama Prop, Kode Dati2, Nama Dati2, Kode </w:t>
            </w:r>
            <w:proofErr w:type="spellStart"/>
            <w:r>
              <w:rPr>
                <w:sz w:val="22"/>
                <w:szCs w:val="22"/>
                <w:lang w:val="en-US"/>
              </w:rPr>
              <w:t>Kec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, Nama </w:t>
            </w:r>
            <w:proofErr w:type="spellStart"/>
            <w:r>
              <w:rPr>
                <w:sz w:val="22"/>
                <w:szCs w:val="22"/>
                <w:lang w:val="en-US"/>
              </w:rPr>
              <w:t>Kec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, Kode </w:t>
            </w:r>
            <w:proofErr w:type="spellStart"/>
            <w:r>
              <w:rPr>
                <w:sz w:val="22"/>
                <w:szCs w:val="22"/>
                <w:lang w:val="en-US"/>
              </w:rPr>
              <w:t>kel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, Nama </w:t>
            </w:r>
            <w:proofErr w:type="spellStart"/>
            <w:r>
              <w:rPr>
                <w:sz w:val="22"/>
                <w:szCs w:val="22"/>
                <w:lang w:val="en-US"/>
              </w:rPr>
              <w:t>Kel</w:t>
            </w:r>
            <w:proofErr w:type="spellEnd"/>
            <w:r>
              <w:rPr>
                <w:sz w:val="22"/>
                <w:szCs w:val="22"/>
                <w:lang w:val="en-US"/>
              </w:rPr>
              <w:t>, RT dan RW Null</w:t>
            </w:r>
          </w:p>
        </w:tc>
      </w:tr>
      <w:tr w:rsidR="00DD0343" w14:paraId="0A7C07EA" w14:textId="77777777" w:rsidTr="00F962A5">
        <w:tc>
          <w:tcPr>
            <w:tcW w:w="414" w:type="dxa"/>
          </w:tcPr>
          <w:p w14:paraId="0EF7A9BF" w14:textId="57C5CB9A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a</w:t>
            </w:r>
          </w:p>
        </w:tc>
        <w:tc>
          <w:tcPr>
            <w:tcW w:w="7896" w:type="dxa"/>
          </w:tcPr>
          <w:p w14:paraId="413B4E6D" w14:textId="1C9B5528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0E1EAC7C" w14:textId="5F8F9ACA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09E858E" w14:textId="233223CE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0FD130D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0AEE4E2F" w14:textId="60F2BE71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Nomor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Kartu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Belum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35643E93" w14:textId="12D49533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61C15E79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2523653" w14:textId="13384225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Nomor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Kartu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6FAFD59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5D60816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0F011C2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4DAAF626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0C17510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FAD6F29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06EED9D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A6ED24D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09BE3AF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E37BAEF" w14:textId="7886A604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4B0B45A7" w14:textId="2E27737D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33F3F2F3" w14:textId="77777777" w:rsidTr="00F962A5">
        <w:tc>
          <w:tcPr>
            <w:tcW w:w="414" w:type="dxa"/>
          </w:tcPr>
          <w:p w14:paraId="6CCB5328" w14:textId="5A20A763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b</w:t>
            </w:r>
          </w:p>
        </w:tc>
        <w:tc>
          <w:tcPr>
            <w:tcW w:w="7896" w:type="dxa"/>
          </w:tcPr>
          <w:p w14:paraId="223AAA46" w14:textId="7E2289F6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0E13AD70" w14:textId="5594694E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9FAB690" w14:textId="3998BC83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DF38A69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2652AB3B" w14:textId="5B80DF13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NIK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583B3640" w14:textId="1688E5BC" w:rsidR="00DD0343" w:rsidRDefault="00DD0343" w:rsidP="00C80806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729D0891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0D5EA248" w14:textId="5C168B81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NIK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2846486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2C111D48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279D1A44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6A1D10B3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70DE548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7DEBB63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DE892C6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7044723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0AD370E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B61A08B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9ED7F9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9806F03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455F9C1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F422762" w14:textId="7F2FB594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37EDAC33" w14:textId="140E4B52" w:rsidR="00DD0343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OK</w:t>
            </w:r>
          </w:p>
        </w:tc>
      </w:tr>
      <w:tr w:rsidR="00DD0343" w14:paraId="1D29B99A" w14:textId="77777777" w:rsidTr="00F962A5">
        <w:tc>
          <w:tcPr>
            <w:tcW w:w="414" w:type="dxa"/>
          </w:tcPr>
          <w:p w14:paraId="6ECC3DE8" w14:textId="31C27601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c</w:t>
            </w:r>
          </w:p>
        </w:tc>
        <w:tc>
          <w:tcPr>
            <w:tcW w:w="7896" w:type="dxa"/>
          </w:tcPr>
          <w:p w14:paraId="6D3720BD" w14:textId="15B63D25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0B5469CB" w14:textId="3384CC00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AD0D92B" w14:textId="0892F0BF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CC2EE27" w14:textId="30FCD70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ED1E907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777DFE52" w14:textId="69A43304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lastRenderedPageBreak/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No KK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.</w:t>
            </w:r>
          </w:p>
          <w:p w14:paraId="4F446D82" w14:textId="70FE456C" w:rsidR="00DD0343" w:rsidRDefault="00DD0343" w:rsidP="00C80806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0F29F4E3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7A46814" w14:textId="633B8235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Nomor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KK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5939A94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141FAC63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1E251028" w14:textId="4E282D88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7667A480" w14:textId="011ECA80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54B37B1" w14:textId="01A434B5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386B399" w14:textId="31A4BA61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78EF501" w14:textId="6259F211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FA853B0" w14:textId="679F54C9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68498A8" w14:textId="07E1459E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838770B" w14:textId="593BC71F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1947308" w14:textId="170DE9ED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C6FE64B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5BE28C35" w14:textId="3960B5B8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DD0343" w14:paraId="45C02D6F" w14:textId="77777777" w:rsidTr="00F962A5">
        <w:tc>
          <w:tcPr>
            <w:tcW w:w="414" w:type="dxa"/>
          </w:tcPr>
          <w:p w14:paraId="64C21572" w14:textId="0C35D391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d</w:t>
            </w:r>
          </w:p>
        </w:tc>
        <w:tc>
          <w:tcPr>
            <w:tcW w:w="7896" w:type="dxa"/>
          </w:tcPr>
          <w:p w14:paraId="67439795" w14:textId="7679842C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ED0888E" w14:textId="082A9393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D0616A7" w14:textId="646C2D1E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B3D4BC4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56B7A66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543684B8" w14:textId="02AD2781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nama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4A8E5A63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4B6CB58B" w14:textId="408FA5B3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</w:p>
          <w:p w14:paraId="73F7E80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088D0B8B" w14:textId="75B0C422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Nama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6009390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7F29BA66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7EE0D901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6C290BDA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E7113C5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EC67F5A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7A259F0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864E342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DC95B75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855EA60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AFB68E2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4BDA1B7" w14:textId="630D296F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79F1A126" w14:textId="5CEF4079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0F5A861B" w14:textId="77777777" w:rsidTr="00F962A5">
        <w:tc>
          <w:tcPr>
            <w:tcW w:w="414" w:type="dxa"/>
          </w:tcPr>
          <w:p w14:paraId="71D132BA" w14:textId="080214EE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e</w:t>
            </w:r>
          </w:p>
        </w:tc>
        <w:tc>
          <w:tcPr>
            <w:tcW w:w="7896" w:type="dxa"/>
          </w:tcPr>
          <w:p w14:paraId="4186424C" w14:textId="7708ADBF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2FE7DFC" w14:textId="250BB303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0A7FE27" w14:textId="4CDF4F22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07D38D7" w14:textId="2C93EA0A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A40E4EB" w14:textId="121E793A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jenis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kelamin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dipilih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.</w:t>
            </w:r>
          </w:p>
          <w:p w14:paraId="569AF791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02A9AA45" w14:textId="0B0923B6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</w:t>
            </w:r>
          </w:p>
          <w:p w14:paraId="3607ED6F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692C8234" w14:textId="05FFF712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Jenis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Kelamin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Dipilih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6B8BFEA6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74B50682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5FC7B21E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109D2EFF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57CF541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B18C518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5D83C96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51287B3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A48E002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1CF40BE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6A9D8B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193F758" w14:textId="26F38108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2484A27E" w14:textId="3A9A7397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DD0343" w14:paraId="33CE90A8" w14:textId="77777777" w:rsidTr="00F962A5">
        <w:tc>
          <w:tcPr>
            <w:tcW w:w="414" w:type="dxa"/>
          </w:tcPr>
          <w:p w14:paraId="1ED77FFB" w14:textId="52E9AB3A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f</w:t>
            </w:r>
          </w:p>
        </w:tc>
        <w:tc>
          <w:tcPr>
            <w:tcW w:w="7896" w:type="dxa"/>
          </w:tcPr>
          <w:p w14:paraId="7F30BA03" w14:textId="1552FF34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C151FA5" w14:textId="2DEBAB69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34D9451" w14:textId="451BAFBD" w:rsidR="00E16EBE" w:rsidRDefault="00E16EBE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98645CF" w14:textId="0B5CFE8D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099E2BA3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BF63C28" w14:textId="491D7109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lahir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.</w:t>
            </w:r>
          </w:p>
          <w:p w14:paraId="606ECA9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11B788BF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4905BA6A" w14:textId="5FD7F6EB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Lahir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BCD42BB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0C85F20E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09A3A8C7" w14:textId="45DDE64D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6CD903DE" w14:textId="5C764B11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12AA8E9" w14:textId="1C9ED56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46D9355" w14:textId="4AB9DF39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7B56226" w14:textId="648340D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A5B6DAC" w14:textId="408B12BC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25A996E" w14:textId="58BCD059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E91D9CC" w14:textId="1C5D3D6E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0A6207" w14:textId="7777777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C558AED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08BF73EA" w14:textId="3AE031A9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1CED1F65" w14:textId="77777777" w:rsidTr="00F962A5">
        <w:tc>
          <w:tcPr>
            <w:tcW w:w="414" w:type="dxa"/>
          </w:tcPr>
          <w:p w14:paraId="16903CCC" w14:textId="695AB5D2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g</w:t>
            </w:r>
          </w:p>
        </w:tc>
        <w:tc>
          <w:tcPr>
            <w:tcW w:w="7896" w:type="dxa"/>
          </w:tcPr>
          <w:p w14:paraId="6AA7F98C" w14:textId="6B65284A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2C780D1" w14:textId="5231C245" w:rsidR="00A92ADC" w:rsidRDefault="00A92ADC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58DAFAE" w14:textId="59F6BE63" w:rsidR="00A92ADC" w:rsidRDefault="00A92ADC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CC84912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07FB180F" w14:textId="6904413A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alamat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46D6A71B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3E8EEE0" w14:textId="7DD0828C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</w:p>
          <w:p w14:paraId="0DFD041C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E93620A" w14:textId="25AE3786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Alamat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724F87E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205DD1F7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4A4CC28D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8C7415E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1439ED4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FDFD8ED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DFF44F2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784CD1D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61074C5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4D724BB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D20509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67927B1" w14:textId="2CA911E5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60F47303" w14:textId="10039ED2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DD0343" w14:paraId="5BC70D75" w14:textId="77777777" w:rsidTr="00F962A5">
        <w:tc>
          <w:tcPr>
            <w:tcW w:w="414" w:type="dxa"/>
          </w:tcPr>
          <w:p w14:paraId="4FDA2F58" w14:textId="57FE2CC1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h</w:t>
            </w:r>
          </w:p>
        </w:tc>
        <w:tc>
          <w:tcPr>
            <w:tcW w:w="7896" w:type="dxa"/>
          </w:tcPr>
          <w:p w14:paraId="183FF26C" w14:textId="5E3A8596" w:rsidR="00A92ADC" w:rsidRPr="00CF540F" w:rsidRDefault="00CF540F" w:rsidP="00CF540F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0C805D79" w14:textId="69F2B653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47ABE434" w14:textId="1F49909B" w:rsidR="00A92ADC" w:rsidRDefault="00A92ADC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355FBAE8" w14:textId="7BA4B11A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kode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propinsi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34922927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6389409A" w14:textId="0B4AE78F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</w:p>
          <w:p w14:paraId="73A486F8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09DAC857" w14:textId="251F95E9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Kode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Propinsi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94468FB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407C2193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7520EDAC" w14:textId="0623C4E1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544A91B" w14:textId="56184195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B98C39F" w14:textId="2E95AA71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EB8784F" w14:textId="45EC3E93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3295902" w14:textId="34485FC5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78ECB54" w14:textId="1C1B294A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90BB234" w14:textId="30C0692E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08FDFF4" w14:textId="0A8F701B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BCC74D4" w14:textId="2DAACB9F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C526E1A" w14:textId="7777777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0573204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2C267E46" w14:textId="15F4A00F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01B7048F" w14:textId="77777777" w:rsidTr="00F962A5">
        <w:tc>
          <w:tcPr>
            <w:tcW w:w="414" w:type="dxa"/>
          </w:tcPr>
          <w:p w14:paraId="707A5AD7" w14:textId="4D07BE6E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i</w:t>
            </w:r>
            <w:proofErr w:type="spellEnd"/>
          </w:p>
        </w:tc>
        <w:tc>
          <w:tcPr>
            <w:tcW w:w="7896" w:type="dxa"/>
          </w:tcPr>
          <w:p w14:paraId="19959EE7" w14:textId="72E0490E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15F997F" w14:textId="643D46D9" w:rsidR="00A92ADC" w:rsidRDefault="00A92ADC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83F5BB1" w14:textId="1DD3EA0C" w:rsidR="00A92ADC" w:rsidRDefault="00A92ADC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1273E80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53A20707" w14:textId="65AF4399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nama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propinsi</w:t>
            </w:r>
            <w:proofErr w:type="spellEnd"/>
          </w:p>
          <w:p w14:paraId="09F48C96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7E898C19" w14:textId="1EA87526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</w:p>
          <w:p w14:paraId="7567CDD9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2A50E336" w14:textId="60999BA1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Nama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Propinsi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C295F50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A3A71F4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0F327B14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21C1CF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D303EA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CD3237A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B9D347A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CEA13F5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710FA25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37FFB4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E6336D3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0FBEF41" w14:textId="7E0042B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7C1661E8" w14:textId="031FC99B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DD0343" w14:paraId="2D025D66" w14:textId="77777777" w:rsidTr="00F962A5">
        <w:tc>
          <w:tcPr>
            <w:tcW w:w="414" w:type="dxa"/>
          </w:tcPr>
          <w:p w14:paraId="2DF91867" w14:textId="3D216564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j</w:t>
            </w:r>
          </w:p>
        </w:tc>
        <w:tc>
          <w:tcPr>
            <w:tcW w:w="7896" w:type="dxa"/>
          </w:tcPr>
          <w:p w14:paraId="11516DCB" w14:textId="77777777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18B921C6" w14:textId="65C68175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956D929" w14:textId="0B616110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C8500E8" w14:textId="72B1593B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kode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dati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2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4580A311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7827C24F" w14:textId="6573640C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6D029F" w14:textId="25E8EFFD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</w:p>
          <w:p w14:paraId="3A0A7BD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3F3D6DB3" w14:textId="2928F3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Kode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Dati</w:t>
            </w:r>
            <w:proofErr w:type="spellEnd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 xml:space="preserve"> 2 Belum </w:t>
            </w:r>
            <w:proofErr w:type="spellStart"/>
            <w:r w:rsidR="00C80806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32A6454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2FBC285B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064FF0D" w14:textId="1D7F9496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4273F74A" w14:textId="75E29F95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10FED5" w14:textId="310CF3D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F35D5D" w14:textId="0B51A5F6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658746E" w14:textId="1A77844B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61AED09" w14:textId="0204708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DA110" w14:textId="45F8E198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7F35BA8" w14:textId="7777777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829E1F0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09CD88B6" w14:textId="577E25DE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205B0721" w14:textId="77777777" w:rsidTr="00F962A5">
        <w:tc>
          <w:tcPr>
            <w:tcW w:w="414" w:type="dxa"/>
          </w:tcPr>
          <w:p w14:paraId="4EC5DD22" w14:textId="453B8897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k</w:t>
            </w:r>
          </w:p>
        </w:tc>
        <w:tc>
          <w:tcPr>
            <w:tcW w:w="7896" w:type="dxa"/>
          </w:tcPr>
          <w:p w14:paraId="672DED78" w14:textId="7F2C90F0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6BC1375A" w14:textId="31D56A72" w:rsidR="00A92ADC" w:rsidRDefault="00A92ADC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4A5FD2A" w14:textId="636163C4" w:rsidR="00A92ADC" w:rsidRDefault="00A92ADC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2B4A516" w14:textId="67FC0270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49F67E78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744B9446" w14:textId="660A1DFC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Dati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2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128439B1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411F63B1" w14:textId="40D47582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6C40660C" w14:textId="456CB238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Dati</w:t>
            </w:r>
            <w:proofErr w:type="spellEnd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2 Belum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D97D803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4546DC7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4A844799" w14:textId="20428326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2AE09EB" w14:textId="59BF504A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781182" w14:textId="68446DE8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4395AA3" w14:textId="4756F4A2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DF3C763" w14:textId="3C350751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9668D0F" w14:textId="4E3E6219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463744" w14:textId="02C311E9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CE46C3" w14:textId="038031F8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809A2C6" w14:textId="77777777" w:rsidR="00CF540F" w:rsidRDefault="00CF540F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7C13B58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6B0E5836" w14:textId="5FBE3D4C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43B4708B" w14:textId="77777777" w:rsidTr="00F962A5">
        <w:tc>
          <w:tcPr>
            <w:tcW w:w="414" w:type="dxa"/>
          </w:tcPr>
          <w:p w14:paraId="5F2D4C09" w14:textId="17F3EBD7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l</w:t>
            </w:r>
          </w:p>
        </w:tc>
        <w:tc>
          <w:tcPr>
            <w:tcW w:w="7896" w:type="dxa"/>
          </w:tcPr>
          <w:p w14:paraId="59517F66" w14:textId="77777777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A0F1FA7" w14:textId="2A3D3391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76C5B21F" w14:textId="08F00198" w:rsidR="00A92ADC" w:rsidRDefault="00A92ADC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76529600" w14:textId="77777777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C73CDCE" w14:textId="3F33AEE1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kecamatan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C80806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C80806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.</w:t>
            </w:r>
          </w:p>
          <w:p w14:paraId="31AB5112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lastRenderedPageBreak/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6116C82C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420A1FD1" w14:textId="4BF901DA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Kode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Kecamatan</w:t>
            </w:r>
            <w:proofErr w:type="spellEnd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9737AFB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7E41B1CB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394EA4F1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0DC1CF85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4C75772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77FDBB4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038F45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115F5DF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F6A04F6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70F727A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8F761AE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D6C6D1F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7CAE74F" w14:textId="456B38BC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6E18AD12" w14:textId="78AC3EE0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DD0343" w14:paraId="4BA8339C" w14:textId="77777777" w:rsidTr="00F962A5">
        <w:tc>
          <w:tcPr>
            <w:tcW w:w="414" w:type="dxa"/>
          </w:tcPr>
          <w:p w14:paraId="7C4E58A3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</w:tcPr>
          <w:p w14:paraId="2BE3FF6C" w14:textId="77777777" w:rsidR="00C80806" w:rsidRDefault="00C80806" w:rsidP="00C80806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7DAE89A8" w14:textId="7A79D55E" w:rsidR="00C80806" w:rsidRDefault="00C80806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1791BF9B" w14:textId="2EFB7D59" w:rsidR="00A92ADC" w:rsidRDefault="00A92ADC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2C0BB9DC" w14:textId="5620F1CA" w:rsidR="00DD0343" w:rsidRDefault="00DD0343" w:rsidP="00DD0343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kecamatan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58E60A3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6A27FF6B" w14:textId="2E4B253A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</w:p>
          <w:p w14:paraId="71884510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13CE68B5" w14:textId="67F812F6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Kecamatan</w:t>
            </w:r>
            <w:proofErr w:type="spellEnd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70939ED3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A40F1E5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588CD819" w14:textId="77777777" w:rsidR="00DD0343" w:rsidRDefault="00DD0343" w:rsidP="00DD034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B358013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C49D40F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D97F628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06DF4AA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59E73FD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8F5413E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DB88744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B384842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8A41FC7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4AB64BE" w14:textId="6938F1E0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1E44ACDC" w14:textId="238A077D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749FA431" w14:textId="77777777" w:rsidTr="00F962A5">
        <w:tc>
          <w:tcPr>
            <w:tcW w:w="414" w:type="dxa"/>
          </w:tcPr>
          <w:p w14:paraId="0ED0D0A6" w14:textId="03AB4890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m</w:t>
            </w:r>
          </w:p>
        </w:tc>
        <w:tc>
          <w:tcPr>
            <w:tcW w:w="7896" w:type="dxa"/>
          </w:tcPr>
          <w:p w14:paraId="7CC8A69F" w14:textId="77777777" w:rsidR="00104343" w:rsidRDefault="00104343" w:rsidP="00104343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195D4B9" w14:textId="01047F1A" w:rsidR="00104343" w:rsidRDefault="00104343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3286E9EB" w14:textId="248CABAA" w:rsidR="00104343" w:rsidRDefault="00104343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547AD926" w14:textId="428C59DE" w:rsidR="002F69EF" w:rsidRDefault="002F69EF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kode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kelurahan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7F2BAC53" w14:textId="1AA98086" w:rsidR="007825E8" w:rsidRDefault="007825E8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74CB3DD2" w14:textId="2554994B" w:rsidR="002F69EF" w:rsidRDefault="002F69EF" w:rsidP="0018373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40F9C19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5E439D5" w14:textId="48E8C792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Kode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Kelurahan</w:t>
            </w:r>
            <w:proofErr w:type="spellEnd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F8B768C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144FAE5B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4FE09633" w14:textId="520677BC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}</w:t>
            </w:r>
          </w:p>
          <w:p w14:paraId="5D2C476E" w14:textId="06BD2287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E2472C" w14:textId="23D12A51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A513C45" w14:textId="0981EA8D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0FE1A3" w14:textId="74500FD1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E7BAA74" w14:textId="294702C7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4424F95" w14:textId="1EF3BEF4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F1567C" w14:textId="508F7D3B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BC42464" w14:textId="1EB4CFA5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98EB314" w14:textId="77777777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BE13622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09E6C1A6" w14:textId="22167154" w:rsidR="00DD0343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lastRenderedPageBreak/>
              <w:t>O</w:t>
            </w:r>
            <w:r w:rsidRPr="00CF540F">
              <w:rPr>
                <w:rFonts w:cstheme="minorHAnsi"/>
                <w:sz w:val="22"/>
                <w:szCs w:val="22"/>
                <w:lang w:val="en-US"/>
              </w:rPr>
              <w:t>K</w:t>
            </w:r>
          </w:p>
        </w:tc>
      </w:tr>
      <w:tr w:rsidR="00DD0343" w14:paraId="56D397C5" w14:textId="77777777" w:rsidTr="00F962A5">
        <w:tc>
          <w:tcPr>
            <w:tcW w:w="414" w:type="dxa"/>
          </w:tcPr>
          <w:p w14:paraId="2B6AD00E" w14:textId="5D0B6B4B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n</w:t>
            </w:r>
          </w:p>
        </w:tc>
        <w:tc>
          <w:tcPr>
            <w:tcW w:w="7896" w:type="dxa"/>
          </w:tcPr>
          <w:p w14:paraId="17160C01" w14:textId="77777777" w:rsidR="00104343" w:rsidRDefault="00104343" w:rsidP="00104343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44F571A8" w14:textId="43A25A79" w:rsidR="00104343" w:rsidRDefault="00104343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36555B72" w14:textId="46759E66" w:rsidR="00104343" w:rsidRDefault="00104343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3DBA6C95" w14:textId="6BF692A4" w:rsidR="002F69EF" w:rsidRDefault="002F69EF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nama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kelurahan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 w:rsidR="00104343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104343"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.</w:t>
            </w:r>
          </w:p>
          <w:p w14:paraId="6029C214" w14:textId="324440AA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3D076610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5FE343C2" w14:textId="4DF51668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Kelurahan</w:t>
            </w:r>
            <w:proofErr w:type="spellEnd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 w:rsidR="0018373B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2CAB626A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45EB366D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B93DD18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1DA1CDF0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FDD8927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4A67360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7E23A41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6237059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55325F7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ADB746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C98EFEC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9A393CB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6375D60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0D16947" w14:textId="77777777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BBC846D" w14:textId="6505F694" w:rsidR="00CF540F" w:rsidRDefault="00CF540F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4A310D2F" w14:textId="3C917EA9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5923AE7E" w14:textId="77777777" w:rsidTr="00F962A5">
        <w:tc>
          <w:tcPr>
            <w:tcW w:w="414" w:type="dxa"/>
          </w:tcPr>
          <w:p w14:paraId="59991FAA" w14:textId="1A1FF1D1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o</w:t>
            </w:r>
          </w:p>
        </w:tc>
        <w:tc>
          <w:tcPr>
            <w:tcW w:w="7896" w:type="dxa"/>
          </w:tcPr>
          <w:p w14:paraId="718A53F8" w14:textId="77777777" w:rsidR="00104343" w:rsidRDefault="00104343" w:rsidP="00104343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46ACE2EC" w14:textId="294A8752" w:rsidR="00104343" w:rsidRDefault="00104343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5073581D" w14:textId="2B362D95" w:rsidR="00934D74" w:rsidRDefault="00934D74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08EFEF46" w14:textId="7FA45FA6" w:rsidR="00934D74" w:rsidRDefault="00934D74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1E225CF2" w14:textId="77777777" w:rsidR="00104343" w:rsidRDefault="00104343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6998FD08" w14:textId="6D6494C9" w:rsidR="002F69EF" w:rsidRDefault="002F69EF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RT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2D30190A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27F4511B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62D83277" w14:textId="19D52349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R</w:t>
            </w:r>
            <w:r w:rsidR="00104343">
              <w:rPr>
                <w:rFonts w:ascii="Menlo" w:hAnsi="Menlo" w:cs="Menlo"/>
                <w:color w:val="0451A5"/>
                <w:sz w:val="18"/>
                <w:szCs w:val="18"/>
              </w:rPr>
              <w:t>T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B14E386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0B695736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634369B0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6260A6B4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30E84173" w14:textId="5DBBD852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DD0343" w14:paraId="49886E65" w14:textId="77777777" w:rsidTr="00F962A5">
        <w:tc>
          <w:tcPr>
            <w:tcW w:w="414" w:type="dxa"/>
          </w:tcPr>
          <w:p w14:paraId="48EA102F" w14:textId="568CA309" w:rsidR="00DD0343" w:rsidRDefault="00B60DD9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p</w:t>
            </w:r>
          </w:p>
        </w:tc>
        <w:tc>
          <w:tcPr>
            <w:tcW w:w="7896" w:type="dxa"/>
          </w:tcPr>
          <w:p w14:paraId="648B15D8" w14:textId="587F69F8" w:rsidR="00934D74" w:rsidRDefault="00934D74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7BF1F8B6" w14:textId="2B113BD1" w:rsidR="00934D74" w:rsidRDefault="00934D74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  <w:p w14:paraId="4F08907C" w14:textId="46D1DC01" w:rsidR="002F69EF" w:rsidRDefault="002F69EF" w:rsidP="002F69EF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lastRenderedPageBreak/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RW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belum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diisi</w:t>
            </w:r>
            <w:proofErr w:type="spellEnd"/>
          </w:p>
          <w:p w14:paraId="169BC389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701F83C5" w14:textId="15F1E6B2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</w:p>
          <w:p w14:paraId="040EFF40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4E62F644" w14:textId="35BD53B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R</w:t>
            </w:r>
            <w:r w:rsidR="00104343">
              <w:rPr>
                <w:rFonts w:ascii="Menlo" w:hAnsi="Menlo" w:cs="Menlo"/>
                <w:color w:val="0451A5"/>
                <w:sz w:val="18"/>
                <w:szCs w:val="18"/>
              </w:rPr>
              <w:t>W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Belum </w:t>
            </w:r>
            <w:proofErr w:type="spellStart"/>
            <w:r>
              <w:rPr>
                <w:rFonts w:ascii="Menlo" w:hAnsi="Menlo" w:cs="Menlo"/>
                <w:color w:val="0451A5"/>
                <w:sz w:val="18"/>
                <w:szCs w:val="18"/>
              </w:rPr>
              <w:t>Diisi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58E7B80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0624AD74" w14:textId="7777777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481EE759" w14:textId="2C725697" w:rsidR="002F69EF" w:rsidRDefault="002F69E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970A06B" w14:textId="30C7003D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60F60E" w14:textId="6BCC6561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5A2277" w14:textId="6BE8FC2E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41F5F74" w14:textId="229DD0F7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6655D2" w14:textId="3FF714B5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4E23F2C" w14:textId="769E1F2C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B1ED0EC" w14:textId="5841C3FA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E082A48" w14:textId="4A4AEB8A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73AEFD0" w14:textId="6B0EE0DE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4D58A7A" w14:textId="77777777" w:rsidR="00CF540F" w:rsidRDefault="00CF540F" w:rsidP="002F69E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67BB0F1" w14:textId="77777777" w:rsidR="00DD0343" w:rsidRDefault="00DD0343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623FED88" w14:textId="1F58CB0C" w:rsidR="00DD0343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801067" w14:paraId="724BA174" w14:textId="77777777" w:rsidTr="00F962A5">
        <w:tc>
          <w:tcPr>
            <w:tcW w:w="414" w:type="dxa"/>
          </w:tcPr>
          <w:p w14:paraId="78B00A75" w14:textId="7349D91E" w:rsidR="00801067" w:rsidRPr="00283704" w:rsidRDefault="00801067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7896" w:type="dxa"/>
          </w:tcPr>
          <w:p w14:paraId="148E35F3" w14:textId="6C5F7CAC" w:rsidR="00801067" w:rsidRPr="00283704" w:rsidRDefault="00801067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cstheme="minorHAnsi"/>
                <w:sz w:val="22"/>
                <w:szCs w:val="22"/>
                <w:lang w:val="en-US"/>
              </w:rPr>
              <w:t xml:space="preserve">Format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Lahir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atau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Lebih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Dari Hari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Ini</w:t>
            </w:r>
            <w:proofErr w:type="spellEnd"/>
          </w:p>
        </w:tc>
        <w:tc>
          <w:tcPr>
            <w:tcW w:w="904" w:type="dxa"/>
          </w:tcPr>
          <w:p w14:paraId="2EB8601A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801067" w14:paraId="3598E23D" w14:textId="77777777" w:rsidTr="00F962A5">
        <w:tc>
          <w:tcPr>
            <w:tcW w:w="414" w:type="dxa"/>
          </w:tcPr>
          <w:p w14:paraId="5A7DE171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</w:tcPr>
          <w:p w14:paraId="2A3E8119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AEB55C7" w14:textId="4F3089E8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EF89F12" w14:textId="14275FFA" w:rsidR="00801067" w:rsidRDefault="00801067" w:rsidP="00801067">
            <w:pPr>
              <w:pStyle w:val="ListParagraph"/>
              <w:ind w:left="0"/>
              <w:jc w:val="center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4E774A08" w14:textId="02B880E6" w:rsidR="00801067" w:rsidRDefault="00801067" w:rsidP="00801067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format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lahir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sesuai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atau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tanggal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lahir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&gt;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hari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ini</w:t>
            </w:r>
            <w:proofErr w:type="spellEnd"/>
          </w:p>
          <w:p w14:paraId="515FE5C1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66FDF693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14:paraId="1BAD765E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68A2A560" w14:textId="0C20E5BF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 Format </w:t>
            </w:r>
            <w:proofErr w:type="spellStart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>Tanggal</w:t>
            </w:r>
            <w:proofErr w:type="spellEnd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 Lahir </w:t>
            </w:r>
            <w:proofErr w:type="spellStart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>Tidak</w:t>
            </w:r>
            <w:proofErr w:type="spellEnd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>Sesuai</w:t>
            </w:r>
            <w:proofErr w:type="spellEnd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2AF3AAD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576AE0C7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3A3E1BA5" w14:textId="4429E686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167D88BC" w14:textId="68F356E8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A59EE7A" w14:textId="471EA340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D699B6C" w14:textId="577C81E2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E8F9A7C" w14:textId="462669A7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B00701" w14:textId="5E099B4F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1981FC2" w14:textId="34072B32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10EF37" w14:textId="2EB5C07D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DA63509" w14:textId="3C4D4188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AD7DF23" w14:textId="77777777" w:rsidR="00CF540F" w:rsidRDefault="00CF540F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BB74B40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41CECCF0" w14:textId="2C1F3466" w:rsidR="00801067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801067" w14:paraId="312F378A" w14:textId="77777777" w:rsidTr="00F962A5">
        <w:tc>
          <w:tcPr>
            <w:tcW w:w="414" w:type="dxa"/>
          </w:tcPr>
          <w:p w14:paraId="452C09D6" w14:textId="7706A2C3" w:rsidR="00801067" w:rsidRPr="009E0334" w:rsidRDefault="00801067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t>4</w:t>
            </w:r>
          </w:p>
        </w:tc>
        <w:tc>
          <w:tcPr>
            <w:tcW w:w="8800" w:type="dxa"/>
            <w:gridSpan w:val="2"/>
          </w:tcPr>
          <w:p w14:paraId="4582421D" w14:textId="2BA5B12A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7E73BD">
              <w:rPr>
                <w:rFonts w:cstheme="minorHAnsi"/>
                <w:sz w:val="22"/>
                <w:szCs w:val="22"/>
                <w:lang w:val="en-US"/>
              </w:rPr>
              <w:t>Validasi</w:t>
            </w:r>
            <w:proofErr w:type="spellEnd"/>
            <w:r w:rsidRPr="007E73BD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Duplikasi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Pendaftaran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Pasien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Baru</w:t>
            </w:r>
            <w:proofErr w:type="spellEnd"/>
          </w:p>
        </w:tc>
      </w:tr>
      <w:tr w:rsidR="00801067" w14:paraId="60331CA5" w14:textId="77777777" w:rsidTr="00F962A5">
        <w:tc>
          <w:tcPr>
            <w:tcW w:w="414" w:type="dxa"/>
          </w:tcPr>
          <w:p w14:paraId="7B727D46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896" w:type="dxa"/>
          </w:tcPr>
          <w:p w14:paraId="723CE5F4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254EC7D7" w14:textId="4599B35D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9F06921" w14:textId="3482E3CF" w:rsidR="00484A9B" w:rsidRDefault="00484A9B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3F32E98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22E15C4" w14:textId="687751BE" w:rsidR="00801067" w:rsidRPr="009620D1" w:rsidRDefault="00801067" w:rsidP="00801067">
            <w:pPr>
              <w:pStyle w:val="ListParagraph"/>
              <w:ind w:left="0"/>
              <w:rPr>
                <w:rFonts w:cstheme="minorHAnsi"/>
                <w:i/>
                <w:sz w:val="16"/>
                <w:szCs w:val="22"/>
                <w:lang w:val="en-US"/>
              </w:rPr>
            </w:pPr>
            <w:r>
              <w:rPr>
                <w:rFonts w:cstheme="minorHAnsi"/>
                <w:sz w:val="20"/>
                <w:szCs w:val="22"/>
                <w:lang w:val="en-US"/>
              </w:rPr>
              <w:t>Saran: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Response yang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ditampilkan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jika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Pr="009620D1">
              <w:rPr>
                <w:rFonts w:cstheme="minorHAnsi"/>
                <w:sz w:val="20"/>
                <w:szCs w:val="22"/>
                <w:lang w:val="en-US"/>
              </w:rPr>
              <w:t>duplikasi</w:t>
            </w:r>
            <w:proofErr w:type="spellEnd"/>
            <w:r w:rsidRPr="009620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Pr="009620D1">
              <w:rPr>
                <w:rFonts w:cstheme="minorHAnsi"/>
                <w:sz w:val="20"/>
                <w:szCs w:val="22"/>
                <w:lang w:val="en-US"/>
              </w:rPr>
              <w:t>peserta</w:t>
            </w:r>
            <w:proofErr w:type="spellEnd"/>
            <w:r w:rsidRPr="009620D1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Pr="009620D1">
              <w:rPr>
                <w:rFonts w:cstheme="minorHAnsi"/>
                <w:sz w:val="20"/>
                <w:szCs w:val="22"/>
                <w:lang w:val="en-US"/>
              </w:rPr>
              <w:t>baru</w:t>
            </w:r>
            <w:proofErr w:type="spellEnd"/>
          </w:p>
          <w:p w14:paraId="7D05C9DB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  <w:p w14:paraId="621DC59A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{</w:t>
            </w:r>
          </w:p>
          <w:p w14:paraId="6204D0B1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"metadata"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{</w:t>
            </w:r>
          </w:p>
          <w:p w14:paraId="6DC713BA" w14:textId="7B4931A0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"message"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Data </w:t>
            </w:r>
            <w:proofErr w:type="spellStart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>Peserta</w:t>
            </w:r>
            <w:proofErr w:type="spellEnd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>Sudah</w:t>
            </w:r>
            <w:proofErr w:type="spellEnd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>Pernah</w:t>
            </w:r>
            <w:proofErr w:type="spellEnd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 xml:space="preserve"> </w:t>
            </w:r>
            <w:proofErr w:type="spellStart"/>
            <w:r w:rsidR="00D1181E">
              <w:rPr>
                <w:rFonts w:ascii="Menlo" w:hAnsi="Menlo" w:cs="Menlo"/>
                <w:color w:val="0451A5"/>
                <w:sz w:val="18"/>
                <w:szCs w:val="18"/>
              </w:rPr>
              <w:t>Dientrikan</w:t>
            </w:r>
            <w:proofErr w:type="spellEnd"/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094CC953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    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 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201</w:t>
            </w:r>
          </w:p>
          <w:p w14:paraId="61D42747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    }</w:t>
            </w:r>
          </w:p>
          <w:p w14:paraId="22F3BC7D" w14:textId="77777777" w:rsidR="00801067" w:rsidRDefault="00801067" w:rsidP="0080106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7B92DE40" w14:textId="77777777" w:rsidR="00801067" w:rsidRDefault="00801067" w:rsidP="00801067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904" w:type="dxa"/>
          </w:tcPr>
          <w:p w14:paraId="4C652B18" w14:textId="5742E76E" w:rsidR="00801067" w:rsidRPr="00CF540F" w:rsidRDefault="00CF540F" w:rsidP="00801067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</w:tbl>
    <w:p w14:paraId="7BDA3CB7" w14:textId="2B82D03C" w:rsidR="00F15C9F" w:rsidRDefault="00F15C9F">
      <w:pPr>
        <w:rPr>
          <w:lang w:val="en-US"/>
        </w:rPr>
      </w:pPr>
    </w:p>
    <w:p w14:paraId="5B523AA8" w14:textId="77777777" w:rsidR="00F15C9F" w:rsidRDefault="00F15C9F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85"/>
        <w:gridCol w:w="7737"/>
        <w:gridCol w:w="793"/>
      </w:tblGrid>
      <w:tr w:rsidR="00F15C9F" w14:paraId="41CB0748" w14:textId="77777777" w:rsidTr="00F41289">
        <w:tc>
          <w:tcPr>
            <w:tcW w:w="485" w:type="dxa"/>
          </w:tcPr>
          <w:p w14:paraId="7CA127C7" w14:textId="310F812B" w:rsidR="00F15C9F" w:rsidRPr="009E0334" w:rsidRDefault="00502584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>
              <w:rPr>
                <w:rFonts w:cstheme="minorHAnsi"/>
                <w:sz w:val="22"/>
                <w:szCs w:val="22"/>
                <w:lang w:val="en-US"/>
              </w:rPr>
              <w:lastRenderedPageBreak/>
              <w:t>5</w:t>
            </w:r>
          </w:p>
        </w:tc>
        <w:tc>
          <w:tcPr>
            <w:tcW w:w="8530" w:type="dxa"/>
            <w:gridSpan w:val="2"/>
          </w:tcPr>
          <w:p w14:paraId="4D7FFAF2" w14:textId="44E553C7" w:rsidR="00F15C9F" w:rsidRDefault="00F15C9F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Pendaftaran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Pasien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Baru</w:t>
            </w:r>
            <w:proofErr w:type="spellEnd"/>
          </w:p>
        </w:tc>
      </w:tr>
      <w:tr w:rsidR="00F15C9F" w14:paraId="1932975C" w14:textId="77777777" w:rsidTr="00F41289">
        <w:tc>
          <w:tcPr>
            <w:tcW w:w="485" w:type="dxa"/>
          </w:tcPr>
          <w:p w14:paraId="24E3282E" w14:textId="77777777" w:rsidR="00F15C9F" w:rsidRDefault="00F15C9F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737" w:type="dxa"/>
          </w:tcPr>
          <w:p w14:paraId="39892A14" w14:textId="77777777" w:rsidR="00F15C9F" w:rsidRDefault="00F15C9F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5E201209" w14:textId="1C6A3AB1" w:rsidR="00F15C9F" w:rsidRDefault="00F15C9F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E5B11B5" w14:textId="325A5E82" w:rsidR="00475AEB" w:rsidRDefault="00475AEB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D7D9A53" w14:textId="7BF7721B" w:rsidR="00F15C9F" w:rsidRPr="00F15C9F" w:rsidRDefault="00F15C9F" w:rsidP="00F15C9F">
            <w:pPr>
              <w:pStyle w:val="ListParagraph"/>
              <w:ind w:left="0"/>
              <w:jc w:val="center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</w:tc>
        <w:tc>
          <w:tcPr>
            <w:tcW w:w="793" w:type="dxa"/>
          </w:tcPr>
          <w:p w14:paraId="169625BE" w14:textId="10476CDD" w:rsidR="00F15C9F" w:rsidRPr="00CF540F" w:rsidRDefault="00CF540F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CF540F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</w:tbl>
    <w:p w14:paraId="547B5D85" w14:textId="6EF6ECC1" w:rsidR="00F15C9F" w:rsidRDefault="00F15C9F">
      <w:pPr>
        <w:rPr>
          <w:lang w:val="en-US"/>
        </w:rPr>
      </w:pPr>
    </w:p>
    <w:p w14:paraId="11E59D9B" w14:textId="30DBEF98" w:rsidR="00282142" w:rsidRDefault="00282142">
      <w:pPr>
        <w:rPr>
          <w:lang w:val="en-US"/>
        </w:rPr>
      </w:pPr>
    </w:p>
    <w:p w14:paraId="00835B1C" w14:textId="4A4B0030" w:rsidR="00282142" w:rsidRDefault="00282142">
      <w:pPr>
        <w:rPr>
          <w:lang w:val="en-US"/>
        </w:rPr>
      </w:pPr>
    </w:p>
    <w:p w14:paraId="3A530210" w14:textId="1D82EFD7" w:rsidR="00282142" w:rsidRDefault="00282142">
      <w:pPr>
        <w:rPr>
          <w:lang w:val="en-US"/>
        </w:rPr>
      </w:pPr>
    </w:p>
    <w:p w14:paraId="4337BE48" w14:textId="4C8BAC51" w:rsidR="00282142" w:rsidRDefault="00282142">
      <w:pPr>
        <w:rPr>
          <w:lang w:val="en-US"/>
        </w:rPr>
      </w:pPr>
    </w:p>
    <w:p w14:paraId="255E894D" w14:textId="36C61BB3" w:rsidR="00282142" w:rsidRDefault="00282142">
      <w:pPr>
        <w:rPr>
          <w:lang w:val="en-US"/>
        </w:rPr>
      </w:pPr>
    </w:p>
    <w:p w14:paraId="69217BDD" w14:textId="4499C552" w:rsidR="00282142" w:rsidRDefault="00282142">
      <w:pPr>
        <w:rPr>
          <w:lang w:val="en-US"/>
        </w:rPr>
      </w:pPr>
    </w:p>
    <w:p w14:paraId="5A33B42D" w14:textId="0C9416F1" w:rsidR="00282142" w:rsidRDefault="00282142">
      <w:pPr>
        <w:rPr>
          <w:lang w:val="en-US"/>
        </w:rPr>
      </w:pPr>
    </w:p>
    <w:p w14:paraId="2840C0F1" w14:textId="5736A987" w:rsidR="00282142" w:rsidRDefault="00282142">
      <w:pPr>
        <w:rPr>
          <w:lang w:val="en-US"/>
        </w:rPr>
      </w:pPr>
    </w:p>
    <w:p w14:paraId="671280EC" w14:textId="4BE8D89E" w:rsidR="00282142" w:rsidRDefault="00282142">
      <w:pPr>
        <w:rPr>
          <w:lang w:val="en-US"/>
        </w:rPr>
      </w:pPr>
    </w:p>
    <w:p w14:paraId="3ECAFB0B" w14:textId="0C0DA014" w:rsidR="00282142" w:rsidRDefault="00282142">
      <w:pPr>
        <w:rPr>
          <w:lang w:val="en-US"/>
        </w:rPr>
      </w:pPr>
    </w:p>
    <w:p w14:paraId="01C2D2E5" w14:textId="2A215470" w:rsidR="00282142" w:rsidRDefault="00282142">
      <w:pPr>
        <w:rPr>
          <w:lang w:val="en-US"/>
        </w:rPr>
      </w:pPr>
    </w:p>
    <w:p w14:paraId="5BB11DD6" w14:textId="34D280B8" w:rsidR="00282142" w:rsidRDefault="00282142">
      <w:pPr>
        <w:rPr>
          <w:lang w:val="en-US"/>
        </w:rPr>
      </w:pPr>
    </w:p>
    <w:p w14:paraId="0AA0F4DB" w14:textId="5BDE1926" w:rsidR="00282142" w:rsidRDefault="00282142">
      <w:pPr>
        <w:rPr>
          <w:lang w:val="en-US"/>
        </w:rPr>
      </w:pPr>
    </w:p>
    <w:p w14:paraId="7277AB5B" w14:textId="73F5B91E" w:rsidR="00282142" w:rsidRDefault="00282142">
      <w:pPr>
        <w:rPr>
          <w:lang w:val="en-US"/>
        </w:rPr>
      </w:pPr>
    </w:p>
    <w:p w14:paraId="34CBA5DE" w14:textId="03A6F3C5" w:rsidR="00282142" w:rsidRDefault="00282142">
      <w:pPr>
        <w:rPr>
          <w:lang w:val="en-US"/>
        </w:rPr>
      </w:pPr>
    </w:p>
    <w:p w14:paraId="36E26FEF" w14:textId="27ECF37A" w:rsidR="00282142" w:rsidRDefault="00282142">
      <w:pPr>
        <w:rPr>
          <w:lang w:val="en-US"/>
        </w:rPr>
      </w:pPr>
    </w:p>
    <w:p w14:paraId="57FD79F3" w14:textId="77777777" w:rsidR="00282142" w:rsidRPr="00052C4B" w:rsidRDefault="00282142" w:rsidP="0081324D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proofErr w:type="spellStart"/>
      <w:r w:rsidRPr="00052C4B">
        <w:rPr>
          <w:rFonts w:cstheme="minorHAnsi"/>
          <w:b/>
          <w:lang w:val="en-US"/>
        </w:rPr>
        <w:t>Simulasi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proofErr w:type="spellStart"/>
      <w:r w:rsidRPr="00052C4B">
        <w:rPr>
          <w:rFonts w:cstheme="minorHAnsi"/>
          <w:b/>
          <w:lang w:val="en-US"/>
        </w:rPr>
        <w:t>Menggunakan</w:t>
      </w:r>
      <w:proofErr w:type="spellEnd"/>
      <w:r w:rsidRPr="00052C4B">
        <w:rPr>
          <w:rFonts w:cstheme="minorHAnsi"/>
          <w:b/>
          <w:lang w:val="en-US"/>
        </w:rPr>
        <w:t xml:space="preserve"> Mobile JKN</w:t>
      </w:r>
    </w:p>
    <w:p w14:paraId="323C5464" w14:textId="77777777" w:rsidR="00282142" w:rsidRPr="00052C4B" w:rsidRDefault="00282142" w:rsidP="0081324D">
      <w:pPr>
        <w:pStyle w:val="ListParagraph"/>
        <w:ind w:left="567"/>
        <w:rPr>
          <w:rFonts w:cstheme="minorHAnsi"/>
          <w:sz w:val="22"/>
          <w:szCs w:val="22"/>
        </w:rPr>
      </w:pPr>
      <w:proofErr w:type="spellStart"/>
      <w:r w:rsidRPr="00052C4B">
        <w:rPr>
          <w:rFonts w:cstheme="minorHAnsi"/>
          <w:sz w:val="22"/>
          <w:szCs w:val="22"/>
        </w:rPr>
        <w:t>Untuk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mengaplikasikan</w:t>
      </w:r>
      <w:proofErr w:type="spellEnd"/>
      <w:r w:rsidRPr="00052C4B">
        <w:rPr>
          <w:rFonts w:cstheme="minorHAnsi"/>
          <w:sz w:val="22"/>
          <w:szCs w:val="22"/>
        </w:rPr>
        <w:t xml:space="preserve"> proses </w:t>
      </w:r>
      <w:r w:rsidRPr="00052C4B">
        <w:rPr>
          <w:rFonts w:cstheme="minorHAnsi"/>
          <w:i/>
          <w:sz w:val="22"/>
          <w:szCs w:val="22"/>
        </w:rPr>
        <w:t>end to end</w:t>
      </w:r>
      <w:r w:rsidRPr="00052C4B">
        <w:rPr>
          <w:rFonts w:cstheme="minorHAnsi"/>
          <w:sz w:val="22"/>
          <w:szCs w:val="22"/>
        </w:rPr>
        <w:t xml:space="preserve"> pada Mobile JKN </w:t>
      </w:r>
      <w:proofErr w:type="spellStart"/>
      <w:r w:rsidRPr="00052C4B">
        <w:rPr>
          <w:rFonts w:cstheme="minorHAnsi"/>
          <w:sz w:val="22"/>
          <w:szCs w:val="22"/>
        </w:rPr>
        <w:t>sesuai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dengan</w:t>
      </w:r>
      <w:proofErr w:type="spellEnd"/>
      <w:r w:rsidRPr="00052C4B">
        <w:rPr>
          <w:rFonts w:cstheme="minorHAnsi"/>
          <w:sz w:val="22"/>
          <w:szCs w:val="22"/>
        </w:rPr>
        <w:t xml:space="preserve"> service yang </w:t>
      </w:r>
      <w:proofErr w:type="spellStart"/>
      <w:r w:rsidRPr="00052C4B">
        <w:rPr>
          <w:rFonts w:cstheme="minorHAnsi"/>
          <w:sz w:val="22"/>
          <w:szCs w:val="22"/>
        </w:rPr>
        <w:t>telah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dikembangkan</w:t>
      </w:r>
      <w:proofErr w:type="spellEnd"/>
      <w:r w:rsidRPr="00052C4B">
        <w:rPr>
          <w:rFonts w:cstheme="minorHAnsi"/>
          <w:sz w:val="22"/>
          <w:szCs w:val="22"/>
        </w:rPr>
        <w:t>.</w:t>
      </w:r>
    </w:p>
    <w:p w14:paraId="4F7E567F" w14:textId="2D18BB02" w:rsidR="00282142" w:rsidRPr="00052C4B" w:rsidRDefault="00282142" w:rsidP="00282142">
      <w:pPr>
        <w:pStyle w:val="ListParagraph"/>
        <w:ind w:left="1134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425"/>
        <w:gridCol w:w="60"/>
        <w:gridCol w:w="7311"/>
        <w:gridCol w:w="793"/>
      </w:tblGrid>
      <w:tr w:rsidR="00282142" w:rsidRPr="006A1BCF" w14:paraId="7AD9FFB8" w14:textId="77777777" w:rsidTr="004D3A71">
        <w:tc>
          <w:tcPr>
            <w:tcW w:w="485" w:type="dxa"/>
            <w:gridSpan w:val="2"/>
          </w:tcPr>
          <w:p w14:paraId="3CC91BA1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No</w:t>
            </w:r>
          </w:p>
        </w:tc>
        <w:tc>
          <w:tcPr>
            <w:tcW w:w="7313" w:type="dxa"/>
          </w:tcPr>
          <w:p w14:paraId="0A35D2FF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791" w:type="dxa"/>
          </w:tcPr>
          <w:p w14:paraId="4DEC3C81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282142" w:rsidRPr="006A1BCF" w14:paraId="77A39E92" w14:textId="77777777" w:rsidTr="004D3A71">
        <w:trPr>
          <w:trHeight w:val="280"/>
        </w:trPr>
        <w:tc>
          <w:tcPr>
            <w:tcW w:w="485" w:type="dxa"/>
            <w:gridSpan w:val="2"/>
            <w:vMerge w:val="restart"/>
          </w:tcPr>
          <w:p w14:paraId="18343467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8104" w:type="dxa"/>
            <w:gridSpan w:val="2"/>
          </w:tcPr>
          <w:p w14:paraId="25CAFEF4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untuk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Hari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ini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sebelum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jam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tutup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Praktik</w:t>
            </w:r>
            <w:proofErr w:type="spellEnd"/>
          </w:p>
        </w:tc>
      </w:tr>
      <w:tr w:rsidR="00282142" w:rsidRPr="006A1BCF" w14:paraId="73B5D706" w14:textId="77777777" w:rsidTr="004D3A71">
        <w:tc>
          <w:tcPr>
            <w:tcW w:w="485" w:type="dxa"/>
            <w:gridSpan w:val="2"/>
            <w:vMerge/>
          </w:tcPr>
          <w:p w14:paraId="5B072F43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313" w:type="dxa"/>
          </w:tcPr>
          <w:p w14:paraId="3DAD10A8" w14:textId="25E85FCA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3364C56A" w14:textId="4FE882A2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BF638D1" w14:textId="7E5E0670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FEE8470" w14:textId="70628739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F0F4D13" w14:textId="3D87AE77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D3741D4" w14:textId="0A6EB8E1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0FA377A" w14:textId="45CF79AB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C170438" w14:textId="38277FA6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5F08E2C" w14:textId="00E46D0B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F271138" w14:textId="16D43627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7B9BF0E" w14:textId="3CE3FAB5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DABBCAA" w14:textId="7311F572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5267E2C" w14:textId="0B18107E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C5B4A28" w14:textId="3255291A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231FCB3" w14:textId="0420A94A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C5BA6B6" w14:textId="6607C103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3176EDB" w14:textId="547AE5BF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504A020" w14:textId="751643FF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Catatan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:</w:t>
            </w:r>
          </w:p>
          <w:p w14:paraId="5D7FB9EC" w14:textId="093A456C" w:rsidR="00282142" w:rsidRDefault="00282142" w:rsidP="00282142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Dapat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dilakukan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no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hari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ini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sebelum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jam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tutup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praktik</w:t>
            </w:r>
            <w:proofErr w:type="spellEnd"/>
          </w:p>
          <w:p w14:paraId="080C8BD2" w14:textId="77777777" w:rsidR="00282142" w:rsidRDefault="00282142" w:rsidP="00282142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dalam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untuk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hari</w:t>
            </w:r>
            <w:proofErr w:type="spellEnd"/>
          </w:p>
          <w:p w14:paraId="645CBF25" w14:textId="08B3248F" w:rsidR="00282142" w:rsidRPr="00C85A0A" w:rsidRDefault="00282142" w:rsidP="00F962A5">
            <w:pPr>
              <w:rPr>
                <w:rFonts w:cstheme="minorHAnsi"/>
                <w:i/>
                <w:sz w:val="22"/>
                <w:szCs w:val="22"/>
                <w:lang w:val="en-US"/>
              </w:rPr>
            </w:pPr>
          </w:p>
        </w:tc>
        <w:tc>
          <w:tcPr>
            <w:tcW w:w="791" w:type="dxa"/>
          </w:tcPr>
          <w:p w14:paraId="551DCFB3" w14:textId="06A1594C" w:rsidR="00282142" w:rsidRPr="009A3255" w:rsidRDefault="009A3255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9A3255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282142" w:rsidRPr="006A1BCF" w14:paraId="166D1303" w14:textId="77777777" w:rsidTr="004D3A71">
        <w:tc>
          <w:tcPr>
            <w:tcW w:w="485" w:type="dxa"/>
            <w:gridSpan w:val="2"/>
          </w:tcPr>
          <w:p w14:paraId="2206E895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sz w:val="22"/>
                <w:szCs w:val="22"/>
                <w:lang w:val="en-US"/>
              </w:rPr>
              <w:t>2</w:t>
            </w:r>
          </w:p>
        </w:tc>
        <w:tc>
          <w:tcPr>
            <w:tcW w:w="8104" w:type="dxa"/>
            <w:gridSpan w:val="2"/>
          </w:tcPr>
          <w:p w14:paraId="7E156914" w14:textId="56161C24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untuk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Hari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ini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setelah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jam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tutup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Praktik</w:t>
            </w:r>
            <w:proofErr w:type="spellEnd"/>
          </w:p>
        </w:tc>
      </w:tr>
      <w:tr w:rsidR="00282142" w:rsidRPr="006A1BCF" w14:paraId="70425166" w14:textId="77777777" w:rsidTr="004D3A71">
        <w:tc>
          <w:tcPr>
            <w:tcW w:w="485" w:type="dxa"/>
            <w:gridSpan w:val="2"/>
          </w:tcPr>
          <w:p w14:paraId="717F1F8C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313" w:type="dxa"/>
          </w:tcPr>
          <w:p w14:paraId="34EA264F" w14:textId="2E69AD6C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15CC86A2" w14:textId="5EAF812D" w:rsidR="00282142" w:rsidRDefault="009A3255" w:rsidP="009A3255">
            <w:pPr>
              <w:pStyle w:val="ListParagraph"/>
              <w:tabs>
                <w:tab w:val="left" w:pos="4020"/>
              </w:tabs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ab/>
            </w:r>
          </w:p>
          <w:p w14:paraId="6255B7D6" w14:textId="1F641C18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D7A756C" w14:textId="1CA8C58D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DF75A32" w14:textId="434E5857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503475E" w14:textId="71BF1DB9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8F75C20" w14:textId="65B8E1FA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937B5C9" w14:textId="44135A1C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3BB75CD" w14:textId="3DA3D4D6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E570AB0" w14:textId="53252B7C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2185B50" w14:textId="13D5A024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B2D3F3A" w14:textId="7359DE5A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F5B056D" w14:textId="14BF8BFB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58EDDBA" w14:textId="72C36529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6B09884" w14:textId="56EEDAC5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6E7D121" w14:textId="1563E371" w:rsidR="009A3255" w:rsidRPr="006A1BCF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54BFF38" w14:textId="62AD49EE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116CFD7B" w14:textId="77777777" w:rsidR="00E2322B" w:rsidRDefault="00E2322B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7BBBC1B8" w14:textId="77777777" w:rsidR="00E2322B" w:rsidRDefault="00E2322B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4204086A" w14:textId="77777777" w:rsidR="00E2322B" w:rsidRDefault="00E2322B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02141E86" w14:textId="77777777" w:rsidR="00E2322B" w:rsidRDefault="00E2322B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4F8AACA8" w14:textId="2FC3B56F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Catatan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:</w:t>
            </w:r>
          </w:p>
          <w:p w14:paraId="160E9468" w14:textId="53D9456F" w:rsidR="00282142" w:rsidRDefault="00282142" w:rsidP="00282142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Tidak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dapat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dilakukan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no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hari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ini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setelah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jam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tutup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praktik</w:t>
            </w:r>
            <w:proofErr w:type="spellEnd"/>
          </w:p>
          <w:p w14:paraId="4860186C" w14:textId="4E5B3C18" w:rsidR="00282142" w:rsidRPr="00C85A0A" w:rsidRDefault="00282142" w:rsidP="00F962A5">
            <w:pPr>
              <w:rPr>
                <w:rFonts w:cstheme="minorHAnsi"/>
                <w:i/>
                <w:sz w:val="22"/>
                <w:szCs w:val="22"/>
                <w:lang w:val="en-US"/>
              </w:rPr>
            </w:pPr>
          </w:p>
        </w:tc>
        <w:tc>
          <w:tcPr>
            <w:tcW w:w="791" w:type="dxa"/>
          </w:tcPr>
          <w:p w14:paraId="2995BB61" w14:textId="4AC8712F" w:rsidR="00282142" w:rsidRPr="00E2322B" w:rsidRDefault="00E2322B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2322B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282142" w:rsidRPr="006A1BCF" w14:paraId="50688409" w14:textId="77777777" w:rsidTr="004D3A71">
        <w:tc>
          <w:tcPr>
            <w:tcW w:w="485" w:type="dxa"/>
            <w:gridSpan w:val="2"/>
          </w:tcPr>
          <w:p w14:paraId="3B39BC1A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sz w:val="22"/>
                <w:szCs w:val="22"/>
                <w:lang w:val="en-US"/>
              </w:rPr>
              <w:t>3</w:t>
            </w:r>
          </w:p>
        </w:tc>
        <w:tc>
          <w:tcPr>
            <w:tcW w:w="8104" w:type="dxa"/>
            <w:gridSpan w:val="2"/>
          </w:tcPr>
          <w:p w14:paraId="30F209A3" w14:textId="520C9159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untuk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Besok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Hari</w:t>
            </w:r>
          </w:p>
        </w:tc>
      </w:tr>
      <w:tr w:rsidR="00282142" w:rsidRPr="006A1BCF" w14:paraId="0DDCB3CC" w14:textId="77777777" w:rsidTr="004D3A71">
        <w:tc>
          <w:tcPr>
            <w:tcW w:w="485" w:type="dxa"/>
            <w:gridSpan w:val="2"/>
          </w:tcPr>
          <w:p w14:paraId="549E3498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313" w:type="dxa"/>
          </w:tcPr>
          <w:p w14:paraId="54549790" w14:textId="3CB1818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4C47622D" w14:textId="06B996D9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98E43A5" w14:textId="726AAAAA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1C5EEFB" w14:textId="46B7E4CF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CA7FF0C" w14:textId="3925F831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53CB77B" w14:textId="267AC184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378F767" w14:textId="30992A31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8CD268B" w14:textId="6E8BD17D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0A665C3" w14:textId="0A9A8771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54AA3DC" w14:textId="7B7D21E5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A8A572A" w14:textId="783E9B3B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4D61063" w14:textId="70CDE95C" w:rsidR="009A3255" w:rsidRDefault="009A3255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16DC515" w14:textId="3704AE4A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B2EB5C9" w14:textId="001F35CE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85FBF88" w14:textId="3586549B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D687DB2" w14:textId="2CAB0921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88A0D62" w14:textId="77777777" w:rsidR="00CA1742" w:rsidRPr="006A1BCF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CDC159E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309BD5E3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6A009CEF" w14:textId="42361A4D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Catatan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:</w:t>
            </w:r>
          </w:p>
          <w:p w14:paraId="34917084" w14:textId="04ED326F" w:rsidR="00282142" w:rsidRDefault="00282142" w:rsidP="00282142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Dapat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dilakukan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no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besok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hari</w:t>
            </w:r>
            <w:proofErr w:type="spellEnd"/>
          </w:p>
          <w:p w14:paraId="4A963CD0" w14:textId="77777777" w:rsidR="00282142" w:rsidRPr="00D1132E" w:rsidRDefault="00282142" w:rsidP="00282142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dalam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untuk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hari</w:t>
            </w:r>
            <w:proofErr w:type="spellEnd"/>
          </w:p>
          <w:p w14:paraId="00A7CEA2" w14:textId="267AD4A7" w:rsidR="00282142" w:rsidRPr="00C85A0A" w:rsidRDefault="00282142" w:rsidP="00F962A5">
            <w:pPr>
              <w:rPr>
                <w:rFonts w:cstheme="minorHAnsi"/>
                <w:i/>
                <w:sz w:val="22"/>
                <w:szCs w:val="22"/>
                <w:lang w:val="en-US"/>
              </w:rPr>
            </w:pPr>
          </w:p>
        </w:tc>
        <w:tc>
          <w:tcPr>
            <w:tcW w:w="791" w:type="dxa"/>
          </w:tcPr>
          <w:p w14:paraId="40AED2E0" w14:textId="64ED4840" w:rsidR="00282142" w:rsidRPr="00E2322B" w:rsidRDefault="00E2322B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2322B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282142" w:rsidRPr="006A1BCF" w14:paraId="2379549D" w14:textId="77777777" w:rsidTr="004D3A71">
        <w:tc>
          <w:tcPr>
            <w:tcW w:w="485" w:type="dxa"/>
            <w:gridSpan w:val="2"/>
          </w:tcPr>
          <w:p w14:paraId="66EA3E92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sz w:val="22"/>
                <w:szCs w:val="22"/>
                <w:lang w:val="en-US"/>
              </w:rPr>
              <w:t>4</w:t>
            </w:r>
          </w:p>
        </w:tc>
        <w:tc>
          <w:tcPr>
            <w:tcW w:w="7313" w:type="dxa"/>
          </w:tcPr>
          <w:p w14:paraId="436F6059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untuk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semua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Poli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terdaftar</w:t>
            </w:r>
            <w:proofErr w:type="spellEnd"/>
          </w:p>
        </w:tc>
        <w:tc>
          <w:tcPr>
            <w:tcW w:w="791" w:type="dxa"/>
          </w:tcPr>
          <w:p w14:paraId="22D01318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282142" w:rsidRPr="006A1BCF" w14:paraId="2AF5BCBB" w14:textId="77777777" w:rsidTr="004D3A71">
        <w:tc>
          <w:tcPr>
            <w:tcW w:w="485" w:type="dxa"/>
            <w:gridSpan w:val="2"/>
          </w:tcPr>
          <w:p w14:paraId="00AFDD29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313" w:type="dxa"/>
          </w:tcPr>
          <w:p w14:paraId="75C4245D" w14:textId="6889AC81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00B40604" w14:textId="4955D62C" w:rsidR="00282142" w:rsidRPr="006A1BCF" w:rsidRDefault="00282142" w:rsidP="004D3A71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5577AA2" w14:textId="72DC9F57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8084EA6" w14:textId="15F9DB7E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1BE2BAE" w14:textId="4358D9A7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79E8DA1" w14:textId="2D46695B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8ABFDAD" w14:textId="394FC2EB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86BAB86" w14:textId="34A3D236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2D497CA" w14:textId="0DC270E2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380483E" w14:textId="138D1FE7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B15FE29" w14:textId="591B9530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582327C" w14:textId="00716F12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2783289" w14:textId="469C8F0D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6FF0551" w14:textId="4ACC14E1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8A1F881" w14:textId="3C753728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07FF298" w14:textId="12144010" w:rsidR="00CA1742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C91E755" w14:textId="35830200" w:rsidR="00CA1742" w:rsidRPr="006A1BCF" w:rsidRDefault="00CA17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2EEA0B8" w14:textId="15E8F20D" w:rsidR="00CA1742" w:rsidRDefault="00CA17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5E9CB24F" w14:textId="38893FB7" w:rsidR="00CA1742" w:rsidRDefault="00CA17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5C7C5567" w14:textId="797CA7DA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7F727F84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F7096F7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B0C6365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66FB02D0" w14:textId="534CACB3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31268D63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4DF9F662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573258C9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32A6454" w14:textId="6DF3E126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3D87CF11" w14:textId="7777777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3EB0CF71" w14:textId="04ABBE0A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1416C2D7" w14:textId="4BA62BB2" w:rsidR="004D3A71" w:rsidRDefault="004D3A71" w:rsidP="004D3A71">
            <w:pPr>
              <w:pStyle w:val="ListParagraph"/>
              <w:ind w:left="0"/>
              <w:jc w:val="center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753B44A3" w14:textId="3BA236D3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0BA619F8" w14:textId="4FDA4EB1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4EE4289C" w14:textId="16F9F91C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1C729414" w14:textId="49BD8FE0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74B685A4" w14:textId="23F07C30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6E9A372" w14:textId="7F37F844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0D2D0951" w14:textId="35CA324E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71DD7FE1" w14:textId="48B41F9C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1B4DCA7F" w14:textId="0549D607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434ED76B" w14:textId="6865FF6F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3407E9F9" w14:textId="717880A4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195B1D29" w14:textId="0EF7014F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112C3AB1" w14:textId="68D44076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31B9D67F" w14:textId="416681A1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1487DFDF" w14:textId="35FC5CAE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57CC95D" w14:textId="3F45C75B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72FDCE57" w14:textId="0DE1C91C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9ECE10F" w14:textId="54787C71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56BA6534" w14:textId="37B51AD2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641F8258" w14:textId="0392C12B" w:rsidR="004D3A71" w:rsidRDefault="004D3A71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92FCBC9" w14:textId="54B5F908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Catatan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:</w:t>
            </w:r>
          </w:p>
          <w:p w14:paraId="29A9B41D" w14:textId="7FADA385" w:rsidR="00282142" w:rsidRDefault="00282142" w:rsidP="00282142">
            <w:pPr>
              <w:pStyle w:val="ListParagraph"/>
              <w:numPr>
                <w:ilvl w:val="0"/>
                <w:numId w:val="31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Dapat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dilakukan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pengambilan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no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untuk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poli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terdaftar</w:t>
            </w:r>
            <w:proofErr w:type="spellEnd"/>
          </w:p>
          <w:p w14:paraId="6E6F8B0F" w14:textId="3FFDEDA6" w:rsidR="00282142" w:rsidRPr="00E132FB" w:rsidRDefault="00282142" w:rsidP="00282142">
            <w:pPr>
              <w:pStyle w:val="ListParagraph"/>
              <w:numPr>
                <w:ilvl w:val="0"/>
                <w:numId w:val="31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Hanya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nomor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dalam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poli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untuk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hari</w:t>
            </w:r>
            <w:proofErr w:type="spellEnd"/>
          </w:p>
          <w:p w14:paraId="4836A613" w14:textId="610BEAD2" w:rsidR="00282142" w:rsidRPr="00C85A0A" w:rsidRDefault="00282142" w:rsidP="00F962A5">
            <w:pPr>
              <w:rPr>
                <w:rFonts w:cstheme="minorHAnsi"/>
                <w:i/>
                <w:sz w:val="22"/>
                <w:szCs w:val="22"/>
                <w:lang w:val="en-US"/>
              </w:rPr>
            </w:pPr>
          </w:p>
        </w:tc>
        <w:tc>
          <w:tcPr>
            <w:tcW w:w="791" w:type="dxa"/>
          </w:tcPr>
          <w:p w14:paraId="738E08D5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  <w:tr w:rsidR="00282142" w:rsidRPr="006A1BCF" w14:paraId="3B458D14" w14:textId="77777777" w:rsidTr="00F962A5">
        <w:tc>
          <w:tcPr>
            <w:tcW w:w="425" w:type="dxa"/>
          </w:tcPr>
          <w:p w14:paraId="6A0C2C24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sz w:val="22"/>
                <w:szCs w:val="22"/>
                <w:lang w:val="en-US"/>
              </w:rPr>
              <w:t>5</w:t>
            </w:r>
          </w:p>
        </w:tc>
        <w:tc>
          <w:tcPr>
            <w:tcW w:w="8164" w:type="dxa"/>
            <w:gridSpan w:val="3"/>
          </w:tcPr>
          <w:p w14:paraId="70064302" w14:textId="596EC009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Pembatalan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no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</w:p>
        </w:tc>
      </w:tr>
      <w:tr w:rsidR="00282142" w:rsidRPr="006A1BCF" w14:paraId="4AC7005F" w14:textId="77777777" w:rsidTr="00F962A5">
        <w:tc>
          <w:tcPr>
            <w:tcW w:w="425" w:type="dxa"/>
          </w:tcPr>
          <w:p w14:paraId="7641FAB9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371" w:type="dxa"/>
            <w:gridSpan w:val="2"/>
          </w:tcPr>
          <w:p w14:paraId="5C3C8FD4" w14:textId="01BCF8AB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1A66A557" w14:textId="0029056F" w:rsidR="00282142" w:rsidRDefault="00E2322B" w:rsidP="00E2322B">
            <w:pPr>
              <w:pStyle w:val="ListParagraph"/>
              <w:tabs>
                <w:tab w:val="left" w:pos="4155"/>
              </w:tabs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ab/>
            </w:r>
          </w:p>
          <w:p w14:paraId="6EE1AE9A" w14:textId="24BE8BD5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2F44C65" w14:textId="2C528BB2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FA5F742" w14:textId="3CE36871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BCC03E0" w14:textId="39C310CD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C19D697" w14:textId="014723C6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1272A23" w14:textId="0688717C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B7663C2" w14:textId="433A0A66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81E3850" w14:textId="184298C3" w:rsidR="00E2322B" w:rsidRPr="006A1BCF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123A1AC" w14:textId="3A728A6E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2BE935E" w14:textId="21C4932A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D559A49" w14:textId="333AEB33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B97679C" w14:textId="309EA8FF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4378896" w14:textId="717FBC54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C68DA8D" w14:textId="3E4598C1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EE31101" w14:textId="649D7DA8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C501BD7" w14:textId="2576002B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36E0198" w14:textId="5048328B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499A0C6" w14:textId="1416B1C1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B70896C" w14:textId="1754ACA8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6707A41" w14:textId="440EE58E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A895F8A" w14:textId="5322FAA3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FF62051" w14:textId="2042D337" w:rsidR="00E2322B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EADAE56" w14:textId="77777777" w:rsidR="00E2322B" w:rsidRPr="006A1BCF" w:rsidRDefault="00E2322B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EFE1B4C" w14:textId="4E1D3FA1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Catatan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:</w:t>
            </w:r>
          </w:p>
          <w:p w14:paraId="556A2E51" w14:textId="77777777" w:rsidR="00282142" w:rsidRDefault="00282142" w:rsidP="00282142">
            <w:pPr>
              <w:pStyle w:val="ListParagraph"/>
              <w:numPr>
                <w:ilvl w:val="0"/>
                <w:numId w:val="32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Dapat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dilakukan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pembatalan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no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apabila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belum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dilayani</w:t>
            </w:r>
            <w:proofErr w:type="spellEnd"/>
          </w:p>
          <w:p w14:paraId="6E6930BE" w14:textId="034F8601" w:rsidR="00282142" w:rsidRPr="004D3A71" w:rsidRDefault="00282142" w:rsidP="00F962A5">
            <w:pPr>
              <w:pStyle w:val="ListParagraph"/>
              <w:numPr>
                <w:ilvl w:val="0"/>
                <w:numId w:val="32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Tidak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dapat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melakukan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pembatalan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no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apabila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sudah</w:t>
            </w:r>
            <w:proofErr w:type="spellEnd"/>
            <w:r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i/>
                <w:sz w:val="22"/>
                <w:szCs w:val="22"/>
                <w:lang w:val="en-US"/>
              </w:rPr>
              <w:t>dilayani</w:t>
            </w:r>
            <w:proofErr w:type="spellEnd"/>
          </w:p>
        </w:tc>
        <w:tc>
          <w:tcPr>
            <w:tcW w:w="793" w:type="dxa"/>
          </w:tcPr>
          <w:p w14:paraId="547FED7F" w14:textId="57F86B91" w:rsidR="00282142" w:rsidRPr="00E2322B" w:rsidRDefault="00E2322B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E2322B">
              <w:rPr>
                <w:rFonts w:cstheme="minorHAnsi"/>
                <w:sz w:val="22"/>
                <w:szCs w:val="22"/>
                <w:lang w:val="en-US"/>
              </w:rPr>
              <w:lastRenderedPageBreak/>
              <w:t>OK</w:t>
            </w:r>
          </w:p>
        </w:tc>
      </w:tr>
      <w:tr w:rsidR="00282142" w:rsidRPr="006A1BCF" w14:paraId="41A80115" w14:textId="77777777" w:rsidTr="00F962A5">
        <w:tc>
          <w:tcPr>
            <w:tcW w:w="425" w:type="dxa"/>
          </w:tcPr>
          <w:p w14:paraId="4F66112E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sz w:val="22"/>
                <w:szCs w:val="22"/>
                <w:lang w:val="en-US"/>
              </w:rPr>
              <w:t>6</w:t>
            </w:r>
          </w:p>
        </w:tc>
        <w:tc>
          <w:tcPr>
            <w:tcW w:w="8164" w:type="dxa"/>
            <w:gridSpan w:val="3"/>
          </w:tcPr>
          <w:p w14:paraId="19ADF54B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Update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informasi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sisa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dan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sedang</w:t>
            </w:r>
            <w:proofErr w:type="spellEnd"/>
            <w:r w:rsidRPr="006A1BCF"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sz w:val="22"/>
                <w:szCs w:val="22"/>
                <w:lang w:val="en-US"/>
              </w:rPr>
              <w:t>dilayani</w:t>
            </w:r>
            <w:proofErr w:type="spellEnd"/>
          </w:p>
        </w:tc>
      </w:tr>
      <w:tr w:rsidR="00282142" w:rsidRPr="006A1BCF" w14:paraId="1AA54C22" w14:textId="77777777" w:rsidTr="00F962A5">
        <w:tc>
          <w:tcPr>
            <w:tcW w:w="425" w:type="dxa"/>
          </w:tcPr>
          <w:p w14:paraId="653E5D5D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  <w:tc>
          <w:tcPr>
            <w:tcW w:w="7371" w:type="dxa"/>
            <w:gridSpan w:val="2"/>
          </w:tcPr>
          <w:p w14:paraId="2490B7B7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 w:rsidRPr="006A1BCF"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5EE4B5C7" w14:textId="40C224DA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542C7ED" w14:textId="7DFCAC9B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176AA85" w14:textId="2078A608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F864218" w14:textId="6CA26D9B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E53B9D0" w14:textId="5D0C269E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632753C" w14:textId="48C83F9C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53D2215" w14:textId="5551545F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C1EAB10" w14:textId="2F954387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C4C6D29" w14:textId="730C9B81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23C62376" w14:textId="034B3A9D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8145D38" w14:textId="4049126D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E54AB5A" w14:textId="213E67AD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721C125D" w14:textId="39F974AB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1FD99C4" w14:textId="6900BF47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CB70725" w14:textId="7499F60C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18121DF" w14:textId="77777777" w:rsidR="001E76E1" w:rsidRPr="006A1BCF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071E8C62" w14:textId="3F52B7A9" w:rsidR="00282142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635CA28A" w14:textId="29379570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46CBB82" w14:textId="6A62518D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8DF7A91" w14:textId="77777777" w:rsidR="001E76E1" w:rsidRDefault="001E76E1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39FC2D18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1A5AD2FA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</w:p>
          <w:p w14:paraId="295C91D2" w14:textId="77777777" w:rsidR="00282142" w:rsidRPr="006A1BCF" w:rsidRDefault="00282142" w:rsidP="00F962A5">
            <w:pPr>
              <w:pStyle w:val="ListParagraph"/>
              <w:ind w:left="0"/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Catatan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:</w:t>
            </w:r>
          </w:p>
          <w:p w14:paraId="5F52E653" w14:textId="77777777" w:rsidR="00282142" w:rsidRDefault="00282142" w:rsidP="00282142">
            <w:pPr>
              <w:pStyle w:val="ListParagraph"/>
              <w:numPr>
                <w:ilvl w:val="0"/>
                <w:numId w:val="33"/>
              </w:numPr>
              <w:rPr>
                <w:rFonts w:cstheme="minorHAnsi"/>
                <w:i/>
                <w:sz w:val="22"/>
                <w:szCs w:val="22"/>
                <w:lang w:val="en-US"/>
              </w:rPr>
            </w:pP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Dapat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menampilkan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informasi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terbaru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mengenai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sisa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dan no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antrean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yang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sedang</w:t>
            </w:r>
            <w:proofErr w:type="spellEnd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A1BCF">
              <w:rPr>
                <w:rFonts w:cstheme="minorHAnsi"/>
                <w:i/>
                <w:sz w:val="22"/>
                <w:szCs w:val="22"/>
                <w:lang w:val="en-US"/>
              </w:rPr>
              <w:t>dilayani</w:t>
            </w:r>
            <w:proofErr w:type="spellEnd"/>
          </w:p>
          <w:p w14:paraId="0A5AF178" w14:textId="77777777" w:rsidR="00282142" w:rsidRPr="00C85A0A" w:rsidRDefault="00282142" w:rsidP="00F962A5">
            <w:pPr>
              <w:rPr>
                <w:rFonts w:cstheme="minorHAnsi"/>
                <w:i/>
                <w:sz w:val="22"/>
                <w:szCs w:val="22"/>
                <w:lang w:val="en-US"/>
              </w:rPr>
            </w:pPr>
          </w:p>
        </w:tc>
        <w:tc>
          <w:tcPr>
            <w:tcW w:w="793" w:type="dxa"/>
          </w:tcPr>
          <w:p w14:paraId="5DEE50F9" w14:textId="2332BC0C" w:rsidR="00282142" w:rsidRPr="001E76E1" w:rsidRDefault="001E76E1" w:rsidP="00F962A5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1E76E1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</w:tbl>
    <w:p w14:paraId="52666880" w14:textId="78E0AF17" w:rsidR="00282142" w:rsidRPr="00052C4B" w:rsidRDefault="00282142" w:rsidP="00282142">
      <w:pPr>
        <w:ind w:left="1134" w:firstLine="720"/>
        <w:rPr>
          <w:rFonts w:cstheme="minorHAnsi"/>
          <w:i/>
          <w:sz w:val="20"/>
          <w:szCs w:val="22"/>
          <w:lang w:val="en-US"/>
        </w:rPr>
      </w:pPr>
    </w:p>
    <w:p w14:paraId="378AC185" w14:textId="6C8600EB" w:rsidR="001E76E1" w:rsidRPr="001E76E1" w:rsidRDefault="00282142" w:rsidP="001E76E1">
      <w:pPr>
        <w:ind w:left="1134" w:firstLine="720"/>
        <w:rPr>
          <w:rFonts w:cstheme="minorHAnsi"/>
          <w:i/>
          <w:sz w:val="20"/>
          <w:szCs w:val="22"/>
          <w:lang w:val="en-US"/>
        </w:rPr>
      </w:pPr>
      <w:r w:rsidRPr="00052C4B">
        <w:rPr>
          <w:rFonts w:cstheme="minorHAnsi"/>
          <w:i/>
          <w:sz w:val="20"/>
          <w:szCs w:val="22"/>
          <w:lang w:val="en-US"/>
        </w:rPr>
        <w:t xml:space="preserve">*Kolom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hasil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diiskan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hasil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pengujian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(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cth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.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sesua</w:t>
      </w:r>
      <w:r w:rsidR="001E76E1">
        <w:rPr>
          <w:rFonts w:cstheme="minorHAnsi"/>
          <w:i/>
          <w:sz w:val="20"/>
          <w:szCs w:val="22"/>
          <w:lang w:val="en-US"/>
        </w:rPr>
        <w:t>i</w:t>
      </w:r>
      <w:proofErr w:type="spellEnd"/>
      <w:r w:rsidR="001E76E1">
        <w:rPr>
          <w:rFonts w:cstheme="minorHAnsi"/>
          <w:i/>
          <w:sz w:val="20"/>
          <w:szCs w:val="22"/>
          <w:lang w:val="en-US"/>
        </w:rPr>
        <w:t xml:space="preserve"> / </w:t>
      </w:r>
      <w:proofErr w:type="spellStart"/>
      <w:r w:rsidR="001E76E1">
        <w:rPr>
          <w:rFonts w:cstheme="minorHAnsi"/>
          <w:i/>
          <w:sz w:val="20"/>
          <w:szCs w:val="22"/>
          <w:lang w:val="en-US"/>
        </w:rPr>
        <w:t>tidak</w:t>
      </w:r>
      <w:proofErr w:type="spellEnd"/>
      <w:r w:rsidR="001E76E1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="001E76E1">
        <w:rPr>
          <w:rFonts w:cstheme="minorHAnsi"/>
          <w:i/>
          <w:sz w:val="20"/>
          <w:szCs w:val="22"/>
          <w:lang w:val="en-US"/>
        </w:rPr>
        <w:t>sesuai</w:t>
      </w:r>
      <w:proofErr w:type="spellEnd"/>
      <w:r w:rsidR="001E76E1">
        <w:rPr>
          <w:rFonts w:cstheme="minorHAnsi"/>
          <w:i/>
          <w:sz w:val="20"/>
          <w:szCs w:val="22"/>
          <w:lang w:val="en-US"/>
        </w:rPr>
        <w:t xml:space="preserve"> / OK / Not OK)</w:t>
      </w:r>
    </w:p>
    <w:p w14:paraId="10898A1F" w14:textId="77777777" w:rsidR="00282142" w:rsidRDefault="00282142" w:rsidP="0081324D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proofErr w:type="spellStart"/>
      <w:r w:rsidRPr="00052C4B">
        <w:rPr>
          <w:rFonts w:cstheme="minorHAnsi"/>
          <w:b/>
          <w:lang w:val="en-US"/>
        </w:rPr>
        <w:t>Simulasi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proofErr w:type="spellStart"/>
      <w:r w:rsidRPr="00052C4B">
        <w:rPr>
          <w:rFonts w:cstheme="minorHAnsi"/>
          <w:b/>
          <w:lang w:val="en-US"/>
        </w:rPr>
        <w:t>Menggunakan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  <w:lang w:val="en-US"/>
        </w:rPr>
        <w:t>SIM FKTP</w:t>
      </w:r>
    </w:p>
    <w:p w14:paraId="7DDFDF61" w14:textId="7047C74B" w:rsidR="00282142" w:rsidRPr="0081324D" w:rsidRDefault="00282142" w:rsidP="0081324D">
      <w:pPr>
        <w:pStyle w:val="ListParagraph"/>
        <w:ind w:left="567"/>
        <w:rPr>
          <w:rFonts w:cstheme="minorHAnsi"/>
          <w:sz w:val="22"/>
          <w:szCs w:val="22"/>
        </w:rPr>
      </w:pPr>
      <w:proofErr w:type="spellStart"/>
      <w:r w:rsidRPr="00052C4B">
        <w:rPr>
          <w:rFonts w:cstheme="minorHAnsi"/>
          <w:sz w:val="22"/>
          <w:szCs w:val="22"/>
        </w:rPr>
        <w:lastRenderedPageBreak/>
        <w:t>Untuk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mengaplikasikan</w:t>
      </w:r>
      <w:proofErr w:type="spellEnd"/>
      <w:r w:rsidRPr="00052C4B">
        <w:rPr>
          <w:rFonts w:cstheme="minorHAnsi"/>
          <w:sz w:val="22"/>
          <w:szCs w:val="22"/>
        </w:rPr>
        <w:t xml:space="preserve"> proses </w:t>
      </w:r>
      <w:r w:rsidRPr="00052C4B">
        <w:rPr>
          <w:rFonts w:cstheme="minorHAnsi"/>
          <w:i/>
          <w:sz w:val="22"/>
          <w:szCs w:val="22"/>
        </w:rPr>
        <w:t>end to end</w:t>
      </w:r>
      <w:r w:rsidRPr="00052C4B">
        <w:rPr>
          <w:rFonts w:cstheme="minorHAnsi"/>
          <w:sz w:val="22"/>
          <w:szCs w:val="22"/>
        </w:rPr>
        <w:t xml:space="preserve"> pada </w:t>
      </w:r>
      <w:r>
        <w:rPr>
          <w:rFonts w:cstheme="minorHAnsi"/>
          <w:sz w:val="22"/>
          <w:szCs w:val="22"/>
        </w:rPr>
        <w:t>SIM FKTP</w:t>
      </w:r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sesuai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dengan</w:t>
      </w:r>
      <w:proofErr w:type="spellEnd"/>
      <w:r w:rsidRPr="00052C4B">
        <w:rPr>
          <w:rFonts w:cstheme="minorHAnsi"/>
          <w:sz w:val="22"/>
          <w:szCs w:val="22"/>
        </w:rPr>
        <w:t xml:space="preserve"> service yang </w:t>
      </w:r>
      <w:proofErr w:type="spellStart"/>
      <w:r w:rsidRPr="00052C4B">
        <w:rPr>
          <w:rFonts w:cstheme="minorHAnsi"/>
          <w:sz w:val="22"/>
          <w:szCs w:val="22"/>
        </w:rPr>
        <w:t>telah</w:t>
      </w:r>
      <w:proofErr w:type="spellEnd"/>
      <w:r w:rsidRPr="00052C4B">
        <w:rPr>
          <w:rFonts w:cstheme="minorHAnsi"/>
          <w:sz w:val="22"/>
          <w:szCs w:val="22"/>
        </w:rPr>
        <w:t xml:space="preserve"> </w:t>
      </w:r>
      <w:proofErr w:type="spellStart"/>
      <w:r w:rsidRPr="00052C4B">
        <w:rPr>
          <w:rFonts w:cstheme="minorHAnsi"/>
          <w:sz w:val="22"/>
          <w:szCs w:val="22"/>
        </w:rPr>
        <w:t>dikembangkan</w:t>
      </w:r>
      <w:proofErr w:type="spellEnd"/>
      <w:r w:rsidRPr="00052C4B">
        <w:rPr>
          <w:rFonts w:cstheme="minorHAnsi"/>
          <w:sz w:val="22"/>
          <w:szCs w:val="22"/>
        </w:rPr>
        <w:t>.</w:t>
      </w:r>
    </w:p>
    <w:p w14:paraId="521C8763" w14:textId="77777777" w:rsidR="009F006C" w:rsidRDefault="009F006C">
      <w:pPr>
        <w:rPr>
          <w:lang w:val="en-US"/>
        </w:rPr>
      </w:pPr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8222"/>
        <w:gridCol w:w="850"/>
      </w:tblGrid>
      <w:tr w:rsidR="00994D58" w14:paraId="0BDC0864" w14:textId="77777777" w:rsidTr="00994D58">
        <w:tc>
          <w:tcPr>
            <w:tcW w:w="8222" w:type="dxa"/>
          </w:tcPr>
          <w:p w14:paraId="645DEB79" w14:textId="77777777" w:rsidR="00994D58" w:rsidRDefault="00994D58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Skenario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Uji</w:t>
            </w:r>
          </w:p>
        </w:tc>
        <w:tc>
          <w:tcPr>
            <w:tcW w:w="850" w:type="dxa"/>
          </w:tcPr>
          <w:p w14:paraId="021F751A" w14:textId="77777777" w:rsidR="00994D58" w:rsidRDefault="00994D58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Hasil</w:t>
            </w:r>
          </w:p>
        </w:tc>
      </w:tr>
      <w:tr w:rsidR="00994D58" w14:paraId="4B7F6FC0" w14:textId="77777777" w:rsidTr="00994D58">
        <w:trPr>
          <w:trHeight w:val="280"/>
        </w:trPr>
        <w:tc>
          <w:tcPr>
            <w:tcW w:w="9072" w:type="dxa"/>
            <w:gridSpan w:val="2"/>
          </w:tcPr>
          <w:p w14:paraId="133AA2AD" w14:textId="2F3DF9A6" w:rsidR="00994D58" w:rsidRDefault="00994D58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Uji Fitur </w:t>
            </w:r>
            <w:proofErr w:type="spellStart"/>
            <w:r>
              <w:rPr>
                <w:sz w:val="22"/>
                <w:szCs w:val="22"/>
                <w:lang w:val="en-US"/>
              </w:rPr>
              <w:t>Pemanggilan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Di SIM FKTP</w:t>
            </w:r>
          </w:p>
        </w:tc>
      </w:tr>
      <w:tr w:rsidR="00994D58" w14:paraId="624CF9A3" w14:textId="77777777" w:rsidTr="00994D58">
        <w:tc>
          <w:tcPr>
            <w:tcW w:w="8222" w:type="dxa"/>
          </w:tcPr>
          <w:p w14:paraId="72EEEA15" w14:textId="77777777" w:rsidR="00994D58" w:rsidRDefault="00994D58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52971B2B" w14:textId="45B6AA0F" w:rsidR="00994D58" w:rsidRDefault="00994D58" w:rsidP="00F41289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5B5FEC54" w14:textId="77777777" w:rsidR="00994D58" w:rsidRPr="00B909E8" w:rsidRDefault="00994D58" w:rsidP="00B60DD9">
            <w:pPr>
              <w:pStyle w:val="ListParagraph"/>
              <w:ind w:left="0"/>
              <w:jc w:val="center"/>
              <w:rPr>
                <w:rFonts w:cstheme="minorHAnsi"/>
                <w:i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09FA4C47" w14:textId="4232CBC2" w:rsidR="00994D58" w:rsidRPr="001E76E1" w:rsidRDefault="001E76E1" w:rsidP="00F41289">
            <w:pPr>
              <w:pStyle w:val="ListParagraph"/>
              <w:ind w:left="0"/>
              <w:rPr>
                <w:rFonts w:cstheme="minorHAnsi"/>
                <w:sz w:val="22"/>
                <w:szCs w:val="22"/>
                <w:lang w:val="en-US"/>
              </w:rPr>
            </w:pPr>
            <w:r w:rsidRPr="001E76E1">
              <w:rPr>
                <w:rFonts w:cstheme="minorHAnsi"/>
                <w:sz w:val="22"/>
                <w:szCs w:val="22"/>
                <w:lang w:val="en-US"/>
              </w:rPr>
              <w:t>OK</w:t>
            </w:r>
          </w:p>
        </w:tc>
      </w:tr>
      <w:tr w:rsidR="00994D58" w14:paraId="4AB5A7C1" w14:textId="77777777" w:rsidTr="00994D58">
        <w:tc>
          <w:tcPr>
            <w:tcW w:w="9072" w:type="dxa"/>
            <w:gridSpan w:val="2"/>
          </w:tcPr>
          <w:p w14:paraId="3E11C4BF" w14:textId="196A9CD5" w:rsidR="00994D58" w:rsidRDefault="00BE1CD1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Pengecekan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Pada Service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Si</w:t>
            </w:r>
            <w:r w:rsidR="00A261D5">
              <w:rPr>
                <w:rFonts w:cstheme="minorHAnsi"/>
                <w:sz w:val="22"/>
                <w:szCs w:val="22"/>
                <w:lang w:val="en-US"/>
              </w:rPr>
              <w:t>sa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, Ambil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  <w:r>
              <w:rPr>
                <w:rFonts w:cstheme="minorHAnsi"/>
                <w:sz w:val="22"/>
                <w:szCs w:val="22"/>
                <w:lang w:val="en-US"/>
              </w:rPr>
              <w:t xml:space="preserve">, dan Status </w:t>
            </w:r>
            <w:proofErr w:type="spellStart"/>
            <w:r>
              <w:rPr>
                <w:rFonts w:cstheme="minorHAnsi"/>
                <w:sz w:val="22"/>
                <w:szCs w:val="22"/>
                <w:lang w:val="en-US"/>
              </w:rPr>
              <w:t>Antrean</w:t>
            </w:r>
            <w:proofErr w:type="spellEnd"/>
          </w:p>
        </w:tc>
      </w:tr>
      <w:tr w:rsidR="00994D58" w14:paraId="6B6F77D2" w14:textId="77777777" w:rsidTr="00994D58">
        <w:tc>
          <w:tcPr>
            <w:tcW w:w="8222" w:type="dxa"/>
          </w:tcPr>
          <w:p w14:paraId="35F1852F" w14:textId="77777777" w:rsidR="00994D58" w:rsidRDefault="00994D58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>Screen Capture</w:t>
            </w:r>
          </w:p>
          <w:p w14:paraId="0D8F2F66" w14:textId="77491212" w:rsidR="00994D58" w:rsidRDefault="00994D58" w:rsidP="00F41289">
            <w:pPr>
              <w:pStyle w:val="ListParagraph"/>
              <w:ind w:left="0"/>
              <w:jc w:val="center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  <w:p w14:paraId="494732A0" w14:textId="6A4EE417" w:rsidR="00A261D5" w:rsidRDefault="00A261D5" w:rsidP="00A261D5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Sisa</w:t>
            </w:r>
            <w:proofErr w:type="spellEnd"/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</w:p>
          <w:p w14:paraId="562238B6" w14:textId="6F913D7D" w:rsidR="00A261D5" w:rsidRDefault="00A261D5" w:rsidP="00A261D5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Ambil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</w:p>
          <w:p w14:paraId="31F0DD45" w14:textId="3D70A458" w:rsidR="00A261D5" w:rsidRDefault="00A261D5" w:rsidP="00A261D5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  <w:b/>
                <w:sz w:val="22"/>
                <w:szCs w:val="22"/>
                <w:lang w:val="en-US"/>
              </w:rPr>
            </w:pPr>
            <w:r>
              <w:rPr>
                <w:rFonts w:cstheme="minorHAnsi"/>
                <w:b/>
                <w:sz w:val="22"/>
                <w:szCs w:val="22"/>
                <w:lang w:val="en-US"/>
              </w:rPr>
              <w:t xml:space="preserve">Status </w:t>
            </w:r>
            <w:proofErr w:type="spellStart"/>
            <w:r>
              <w:rPr>
                <w:rFonts w:cstheme="minorHAnsi"/>
                <w:b/>
                <w:sz w:val="22"/>
                <w:szCs w:val="22"/>
                <w:lang w:val="en-US"/>
              </w:rPr>
              <w:t>Antrean</w:t>
            </w:r>
            <w:proofErr w:type="spellEnd"/>
          </w:p>
          <w:p w14:paraId="0CB06291" w14:textId="10A72527" w:rsidR="00994D58" w:rsidRDefault="00BE1CD1" w:rsidP="00A261D5">
            <w:pPr>
              <w:pStyle w:val="ListParagraph"/>
              <w:ind w:left="0"/>
              <w:rPr>
                <w:rFonts w:cstheme="minorHAnsi"/>
                <w:sz w:val="20"/>
                <w:szCs w:val="22"/>
                <w:lang w:val="en-US"/>
              </w:rPr>
            </w:pPr>
            <w:proofErr w:type="spellStart"/>
            <w:r>
              <w:rPr>
                <w:rFonts w:cstheme="minorHAnsi"/>
                <w:sz w:val="20"/>
                <w:szCs w:val="22"/>
                <w:lang w:val="en-US"/>
              </w:rPr>
              <w:t>Catatan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>:</w:t>
            </w:r>
            <w:r>
              <w:rPr>
                <w:rFonts w:cstheme="minorHAnsi"/>
                <w:sz w:val="20"/>
                <w:szCs w:val="22"/>
                <w:lang w:val="en-US"/>
              </w:rPr>
              <w:br/>
              <w:t xml:space="preserve">1. </w:t>
            </w:r>
            <w:r w:rsidR="00590F14">
              <w:rPr>
                <w:rFonts w:cstheme="minorHAnsi"/>
                <w:sz w:val="20"/>
                <w:szCs w:val="22"/>
                <w:lang w:val="en-US"/>
              </w:rPr>
              <w:t xml:space="preserve">Cek </w:t>
            </w:r>
            <w:proofErr w:type="spellStart"/>
            <w:r w:rsidR="00590F14">
              <w:rPr>
                <w:rFonts w:cstheme="minorHAnsi"/>
                <w:sz w:val="20"/>
                <w:szCs w:val="22"/>
                <w:lang w:val="en-US"/>
              </w:rPr>
              <w:t>kembali</w:t>
            </w:r>
            <w:proofErr w:type="spellEnd"/>
            <w:r>
              <w:rPr>
                <w:rFonts w:cstheme="minorHAnsi"/>
                <w:sz w:val="20"/>
                <w:szCs w:val="22"/>
                <w:lang w:val="en-US"/>
              </w:rPr>
              <w:t xml:space="preserve"> pada parameter </w:t>
            </w:r>
            <w:r w:rsidR="00590F14">
              <w:rPr>
                <w:rFonts w:cstheme="minorHAnsi"/>
                <w:sz w:val="20"/>
                <w:szCs w:val="22"/>
                <w:lang w:val="en-US"/>
              </w:rPr>
              <w:t>“</w:t>
            </w:r>
            <w:proofErr w:type="spellStart"/>
            <w:r w:rsidR="00590F14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590F14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590F14">
              <w:rPr>
                <w:rFonts w:cstheme="minorHAnsi"/>
                <w:sz w:val="20"/>
                <w:szCs w:val="22"/>
                <w:lang w:val="en-US"/>
              </w:rPr>
              <w:t>Panggil</w:t>
            </w:r>
            <w:proofErr w:type="spellEnd"/>
            <w:r w:rsidR="00590F14">
              <w:rPr>
                <w:rFonts w:cstheme="minorHAnsi"/>
                <w:sz w:val="20"/>
                <w:szCs w:val="22"/>
                <w:lang w:val="en-US"/>
              </w:rPr>
              <w:t>” dan “</w:t>
            </w:r>
            <w:proofErr w:type="spellStart"/>
            <w:r w:rsidR="00590F14">
              <w:rPr>
                <w:rFonts w:cstheme="minorHAnsi"/>
                <w:sz w:val="20"/>
                <w:szCs w:val="22"/>
                <w:lang w:val="en-US"/>
              </w:rPr>
              <w:t>Sisa</w:t>
            </w:r>
            <w:proofErr w:type="spellEnd"/>
            <w:r w:rsidR="00590F14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590F14">
              <w:rPr>
                <w:rFonts w:cstheme="minorHAnsi"/>
                <w:sz w:val="20"/>
                <w:szCs w:val="22"/>
                <w:lang w:val="en-US"/>
              </w:rPr>
              <w:t>Antrean</w:t>
            </w:r>
            <w:proofErr w:type="spellEnd"/>
            <w:r w:rsidR="00590F14">
              <w:rPr>
                <w:rFonts w:cstheme="minorHAnsi"/>
                <w:sz w:val="20"/>
                <w:szCs w:val="22"/>
                <w:lang w:val="en-US"/>
              </w:rPr>
              <w:t xml:space="preserve">” pada masing-masing service </w:t>
            </w:r>
            <w:proofErr w:type="spellStart"/>
            <w:r w:rsidR="00590F14">
              <w:rPr>
                <w:rFonts w:cstheme="minorHAnsi"/>
                <w:sz w:val="20"/>
                <w:szCs w:val="22"/>
                <w:lang w:val="en-US"/>
              </w:rPr>
              <w:t>dijalankan</w:t>
            </w:r>
            <w:proofErr w:type="spellEnd"/>
            <w:r w:rsidR="00590F14">
              <w:rPr>
                <w:rFonts w:cstheme="minorHAnsi"/>
                <w:sz w:val="20"/>
                <w:szCs w:val="22"/>
                <w:lang w:val="en-US"/>
              </w:rPr>
              <w:t xml:space="preserve"> </w:t>
            </w:r>
            <w:proofErr w:type="spellStart"/>
            <w:r w:rsidR="00590F14">
              <w:rPr>
                <w:rFonts w:cstheme="minorHAnsi"/>
                <w:sz w:val="20"/>
                <w:szCs w:val="22"/>
                <w:lang w:val="en-US"/>
              </w:rPr>
              <w:t>kembali</w:t>
            </w:r>
            <w:proofErr w:type="spellEnd"/>
          </w:p>
          <w:p w14:paraId="7FEA2612" w14:textId="27D760FC" w:rsidR="00BE1CD1" w:rsidRPr="009A10AC" w:rsidRDefault="00BE1CD1" w:rsidP="00994D58">
            <w:pPr>
              <w:shd w:val="clear" w:color="auto" w:fill="FFFFFE"/>
              <w:spacing w:line="270" w:lineRule="atLeast"/>
              <w:rPr>
                <w:rFonts w:cstheme="minorHAnsi"/>
                <w:sz w:val="20"/>
                <w:szCs w:val="22"/>
                <w:lang w:val="en-US"/>
              </w:rPr>
            </w:pPr>
          </w:p>
        </w:tc>
        <w:tc>
          <w:tcPr>
            <w:tcW w:w="850" w:type="dxa"/>
          </w:tcPr>
          <w:p w14:paraId="54C3826D" w14:textId="77777777" w:rsidR="00994D58" w:rsidRDefault="00994D58" w:rsidP="00F41289">
            <w:pPr>
              <w:pStyle w:val="ListParagraph"/>
              <w:ind w:left="0"/>
              <w:rPr>
                <w:rFonts w:cstheme="minorHAnsi"/>
                <w:b/>
                <w:sz w:val="22"/>
                <w:szCs w:val="22"/>
                <w:lang w:val="en-US"/>
              </w:rPr>
            </w:pPr>
          </w:p>
        </w:tc>
      </w:tr>
    </w:tbl>
    <w:p w14:paraId="6BE66DD0" w14:textId="772F3BBB" w:rsidR="00994D58" w:rsidRDefault="00994D58">
      <w:pPr>
        <w:rPr>
          <w:lang w:val="en-US"/>
        </w:rPr>
      </w:pPr>
    </w:p>
    <w:p w14:paraId="059EA731" w14:textId="4610526B" w:rsidR="00282142" w:rsidRPr="00282142" w:rsidRDefault="00282142" w:rsidP="00282142">
      <w:pPr>
        <w:pStyle w:val="ListParagraph"/>
        <w:numPr>
          <w:ilvl w:val="0"/>
          <w:numId w:val="22"/>
        </w:numPr>
        <w:ind w:left="284" w:hanging="284"/>
        <w:rPr>
          <w:rFonts w:cstheme="minorHAnsi"/>
          <w:b/>
          <w:lang w:val="en-US"/>
        </w:rPr>
      </w:pPr>
      <w:r w:rsidRPr="00282142">
        <w:rPr>
          <w:rFonts w:cstheme="minorHAnsi"/>
          <w:b/>
          <w:lang w:val="en-US"/>
        </w:rPr>
        <w:t>AVAILABILITY</w:t>
      </w:r>
    </w:p>
    <w:p w14:paraId="3280BE98" w14:textId="77777777" w:rsidR="00282142" w:rsidRPr="00052C4B" w:rsidRDefault="00282142" w:rsidP="00282142">
      <w:pPr>
        <w:rPr>
          <w:rFonts w:cstheme="minorHAnsi"/>
          <w:lang w:val="en-US"/>
        </w:rPr>
      </w:pPr>
    </w:p>
    <w:p w14:paraId="101CA51D" w14:textId="77777777" w:rsidR="00282142" w:rsidRPr="00052C4B" w:rsidRDefault="00282142" w:rsidP="00282142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proofErr w:type="spellStart"/>
      <w:r w:rsidRPr="00052C4B">
        <w:rPr>
          <w:rFonts w:cstheme="minorHAnsi"/>
          <w:b/>
          <w:lang w:val="en-US"/>
        </w:rPr>
        <w:t>Ketersedian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r w:rsidRPr="00052C4B">
        <w:rPr>
          <w:rFonts w:cstheme="minorHAnsi"/>
          <w:b/>
          <w:i/>
          <w:lang w:val="en-US"/>
        </w:rPr>
        <w:t xml:space="preserve">Dashboard </w:t>
      </w:r>
      <w:proofErr w:type="spellStart"/>
      <w:r w:rsidRPr="00052C4B">
        <w:rPr>
          <w:rFonts w:cstheme="minorHAnsi"/>
          <w:b/>
          <w:lang w:val="en-US"/>
        </w:rPr>
        <w:t>Antrean</w:t>
      </w:r>
      <w:proofErr w:type="spellEnd"/>
      <w:r w:rsidRPr="00052C4B">
        <w:rPr>
          <w:rFonts w:cstheme="minorHAnsi"/>
          <w:b/>
          <w:lang w:val="en-US"/>
        </w:rPr>
        <w:t xml:space="preserve"> FKTP</w:t>
      </w:r>
    </w:p>
    <w:p w14:paraId="35F6FF7C" w14:textId="77777777" w:rsidR="00282142" w:rsidRPr="00052C4B" w:rsidRDefault="00282142" w:rsidP="00282142">
      <w:pPr>
        <w:pStyle w:val="ListParagraph"/>
        <w:ind w:left="567"/>
        <w:rPr>
          <w:rFonts w:cstheme="minorHAnsi"/>
          <w:sz w:val="22"/>
          <w:lang w:val="en-US"/>
        </w:rPr>
      </w:pPr>
      <w:r w:rsidRPr="00052C4B">
        <w:rPr>
          <w:rFonts w:cstheme="minorHAnsi"/>
          <w:lang w:val="en-US"/>
        </w:rPr>
        <w:t xml:space="preserve">Dashboard </w:t>
      </w:r>
      <w:proofErr w:type="spellStart"/>
      <w:r w:rsidRPr="00052C4B">
        <w:rPr>
          <w:rFonts w:cstheme="minorHAnsi"/>
          <w:lang w:val="en-US"/>
        </w:rPr>
        <w:t>antrean</w:t>
      </w:r>
      <w:proofErr w:type="spellEnd"/>
      <w:r w:rsidRPr="00052C4B">
        <w:rPr>
          <w:rFonts w:cstheme="minorHAnsi"/>
          <w:lang w:val="en-US"/>
        </w:rPr>
        <w:t xml:space="preserve"> FKTP yang </w:t>
      </w:r>
      <w:proofErr w:type="spellStart"/>
      <w:r w:rsidRPr="00052C4B">
        <w:rPr>
          <w:rFonts w:cstheme="minorHAnsi"/>
          <w:lang w:val="en-US"/>
        </w:rPr>
        <w:t>dapat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diakses</w:t>
      </w:r>
      <w:proofErr w:type="spellEnd"/>
      <w:r w:rsidRPr="00052C4B">
        <w:rPr>
          <w:rFonts w:cstheme="minorHAnsi"/>
          <w:lang w:val="en-US"/>
        </w:rPr>
        <w:t xml:space="preserve"> di FKTP. </w:t>
      </w:r>
      <w:r w:rsidRPr="00052C4B">
        <w:rPr>
          <w:rFonts w:cstheme="minorHAnsi"/>
          <w:lang w:val="en-US"/>
        </w:rPr>
        <w:br/>
      </w:r>
      <w:r w:rsidRPr="00052C4B">
        <w:rPr>
          <w:rFonts w:cstheme="minorHAnsi"/>
          <w:b/>
          <w:sz w:val="22"/>
          <w:lang w:val="en-US"/>
        </w:rPr>
        <w:t>Screen Capture</w:t>
      </w:r>
    </w:p>
    <w:p w14:paraId="5FB4097E" w14:textId="0BA6E794" w:rsidR="00282142" w:rsidRDefault="00282142" w:rsidP="003035A4">
      <w:pPr>
        <w:pStyle w:val="ListParagraph"/>
        <w:ind w:left="1440" w:hanging="873"/>
        <w:rPr>
          <w:rFonts w:cstheme="minorHAnsi"/>
          <w:lang w:val="en-US"/>
        </w:rPr>
      </w:pPr>
    </w:p>
    <w:p w14:paraId="18DD11A0" w14:textId="2AF70161" w:rsidR="00282142" w:rsidRPr="003035A4" w:rsidRDefault="00282142" w:rsidP="003035A4">
      <w:pPr>
        <w:rPr>
          <w:rFonts w:cstheme="minorHAnsi"/>
          <w:lang w:val="en-US"/>
        </w:rPr>
      </w:pPr>
    </w:p>
    <w:p w14:paraId="73F9DB59" w14:textId="77777777" w:rsidR="00282142" w:rsidRPr="00052C4B" w:rsidRDefault="00282142" w:rsidP="00282142">
      <w:pPr>
        <w:pStyle w:val="ListParagraph"/>
        <w:ind w:left="1440" w:hanging="1156"/>
        <w:jc w:val="center"/>
        <w:rPr>
          <w:rFonts w:cstheme="minorHAnsi"/>
          <w:lang w:val="en-US"/>
        </w:rPr>
      </w:pPr>
      <w:r w:rsidRPr="00052C4B">
        <w:rPr>
          <w:rFonts w:cstheme="minorHAnsi"/>
          <w:i/>
          <w:sz w:val="20"/>
          <w:szCs w:val="22"/>
          <w:lang w:val="en-US"/>
        </w:rPr>
        <w:t xml:space="preserve">Gambar 24. Dashboard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Antrean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FKTP </w:t>
      </w:r>
    </w:p>
    <w:p w14:paraId="5360D653" w14:textId="77777777" w:rsidR="00282142" w:rsidRPr="00052C4B" w:rsidRDefault="00282142" w:rsidP="00282142">
      <w:pPr>
        <w:ind w:hanging="1156"/>
        <w:rPr>
          <w:rFonts w:cstheme="minorHAnsi"/>
          <w:lang w:val="en-US"/>
        </w:rPr>
      </w:pPr>
    </w:p>
    <w:p w14:paraId="450B04B2" w14:textId="233C63C9" w:rsidR="00282142" w:rsidRPr="00282142" w:rsidRDefault="00282142" w:rsidP="00282142">
      <w:pPr>
        <w:tabs>
          <w:tab w:val="left" w:pos="284"/>
          <w:tab w:val="left" w:pos="567"/>
        </w:tabs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ab/>
        <w:t>2</w:t>
      </w:r>
      <w:r>
        <w:rPr>
          <w:rFonts w:cstheme="minorHAnsi"/>
          <w:b/>
          <w:lang w:val="en-US"/>
        </w:rPr>
        <w:tab/>
      </w:r>
      <w:proofErr w:type="spellStart"/>
      <w:r w:rsidRPr="00282142">
        <w:rPr>
          <w:rFonts w:cstheme="minorHAnsi"/>
          <w:b/>
          <w:lang w:val="en-US"/>
        </w:rPr>
        <w:t>Ketersedian</w:t>
      </w:r>
      <w:proofErr w:type="spellEnd"/>
      <w:r w:rsidRPr="00282142">
        <w:rPr>
          <w:rFonts w:cstheme="minorHAnsi"/>
          <w:b/>
          <w:lang w:val="en-US"/>
        </w:rPr>
        <w:t xml:space="preserve"> IP </w:t>
      </w:r>
      <w:r w:rsidRPr="00282142">
        <w:rPr>
          <w:rFonts w:cstheme="minorHAnsi"/>
          <w:b/>
          <w:i/>
          <w:lang w:val="en-US"/>
        </w:rPr>
        <w:t xml:space="preserve">Public </w:t>
      </w:r>
      <w:r w:rsidRPr="00282142">
        <w:rPr>
          <w:rFonts w:cstheme="minorHAnsi"/>
          <w:b/>
          <w:lang w:val="en-US"/>
        </w:rPr>
        <w:t>FKTP</w:t>
      </w:r>
    </w:p>
    <w:p w14:paraId="52BFF2A3" w14:textId="7BEB7DDF" w:rsidR="00282142" w:rsidRPr="00052C4B" w:rsidRDefault="00282142" w:rsidP="00282142">
      <w:pPr>
        <w:tabs>
          <w:tab w:val="left" w:pos="567"/>
        </w:tabs>
        <w:ind w:left="567" w:hanging="1156"/>
        <w:rPr>
          <w:rFonts w:cstheme="minorHAnsi"/>
          <w:sz w:val="22"/>
          <w:lang w:val="en-US"/>
        </w:rPr>
      </w:pPr>
      <w:r>
        <w:rPr>
          <w:rFonts w:cstheme="minorHAnsi"/>
          <w:lang w:val="en-US"/>
        </w:rPr>
        <w:tab/>
      </w:r>
      <w:proofErr w:type="spellStart"/>
      <w:r w:rsidRPr="00052C4B">
        <w:rPr>
          <w:rFonts w:cstheme="minorHAnsi"/>
          <w:lang w:val="en-US"/>
        </w:rPr>
        <w:t>Untuk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konektivitas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integrasi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menggunakan</w:t>
      </w:r>
      <w:proofErr w:type="spellEnd"/>
      <w:r w:rsidRPr="00052C4B">
        <w:rPr>
          <w:rFonts w:cstheme="minorHAnsi"/>
          <w:lang w:val="en-US"/>
        </w:rPr>
        <w:t xml:space="preserve"> IP Public FKTP</w:t>
      </w:r>
      <w:r>
        <w:rPr>
          <w:rFonts w:cstheme="minorHAnsi"/>
          <w:lang w:val="en-US"/>
        </w:rPr>
        <w:t xml:space="preserve"> dan security API </w:t>
      </w:r>
      <w:proofErr w:type="spellStart"/>
      <w:r w:rsidRPr="00052C4B">
        <w:rPr>
          <w:rFonts w:cstheme="minorHAnsi"/>
          <w:lang w:val="en-US"/>
        </w:rPr>
        <w:t>mengunakan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sistem</w:t>
      </w:r>
      <w:proofErr w:type="spellEnd"/>
      <w:r w:rsidRPr="00052C4B">
        <w:rPr>
          <w:rFonts w:cstheme="minorHAnsi"/>
          <w:lang w:val="en-US"/>
        </w:rPr>
        <w:t xml:space="preserve"> token.</w:t>
      </w:r>
      <w:r w:rsidRPr="00052C4B">
        <w:rPr>
          <w:rFonts w:cstheme="minorHAnsi"/>
          <w:lang w:val="en-US"/>
        </w:rPr>
        <w:br/>
      </w:r>
      <w:r w:rsidRPr="00052C4B">
        <w:rPr>
          <w:rFonts w:cstheme="minorHAnsi"/>
          <w:b/>
          <w:sz w:val="22"/>
          <w:lang w:val="en-US"/>
        </w:rPr>
        <w:t>Screen Capture</w:t>
      </w:r>
    </w:p>
    <w:p w14:paraId="28CC261E" w14:textId="1D0EE259" w:rsidR="00282142" w:rsidRDefault="003035A4" w:rsidP="003035A4">
      <w:pPr>
        <w:pStyle w:val="ListParagraph"/>
        <w:ind w:left="1440" w:hanging="873"/>
        <w:rPr>
          <w:rFonts w:cstheme="minorHAnsi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7468F" wp14:editId="11994C51">
                <wp:simplePos x="0" y="0"/>
                <wp:positionH relativeFrom="column">
                  <wp:posOffset>400050</wp:posOffset>
                </wp:positionH>
                <wp:positionV relativeFrom="paragraph">
                  <wp:posOffset>15240</wp:posOffset>
                </wp:positionV>
                <wp:extent cx="3838575" cy="200025"/>
                <wp:effectExtent l="19050" t="1905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70A62A8E" id="Rectangle 116" o:spid="_x0000_s1026" style="position:absolute;margin-left:31.5pt;margin-top:1.2pt;width:302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" filled="f" strokecolor="red" strokeweight="2.25pt"/>
            </w:pict>
          </mc:Fallback>
        </mc:AlternateContent>
      </w:r>
    </w:p>
    <w:p w14:paraId="3ADF0AA4" w14:textId="217AC0F0" w:rsidR="00282142" w:rsidRPr="003035A4" w:rsidRDefault="00282142" w:rsidP="003035A4">
      <w:pPr>
        <w:rPr>
          <w:rFonts w:cstheme="minorHAnsi"/>
          <w:lang w:val="en-US"/>
        </w:rPr>
      </w:pPr>
    </w:p>
    <w:p w14:paraId="19A802D5" w14:textId="77777777" w:rsidR="00282142" w:rsidRPr="00052C4B" w:rsidRDefault="00282142" w:rsidP="00282142">
      <w:pPr>
        <w:pStyle w:val="ListParagraph"/>
        <w:ind w:left="1440" w:hanging="1156"/>
        <w:jc w:val="center"/>
        <w:rPr>
          <w:rFonts w:cstheme="minorHAnsi"/>
          <w:lang w:val="en-US"/>
        </w:rPr>
      </w:pPr>
      <w:r w:rsidRPr="00052C4B">
        <w:rPr>
          <w:rFonts w:cstheme="minorHAnsi"/>
          <w:i/>
          <w:sz w:val="20"/>
          <w:szCs w:val="22"/>
          <w:lang w:val="en-US"/>
        </w:rPr>
        <w:t xml:space="preserve">Gambar 25.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Koneksi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</w:t>
      </w:r>
      <w:proofErr w:type="spellStart"/>
      <w:r w:rsidRPr="00052C4B">
        <w:rPr>
          <w:rFonts w:cstheme="minorHAnsi"/>
          <w:i/>
          <w:sz w:val="20"/>
          <w:szCs w:val="22"/>
          <w:lang w:val="en-US"/>
        </w:rPr>
        <w:t>Menggunakan</w:t>
      </w:r>
      <w:proofErr w:type="spellEnd"/>
      <w:r w:rsidRPr="00052C4B">
        <w:rPr>
          <w:rFonts w:cstheme="minorHAnsi"/>
          <w:i/>
          <w:sz w:val="20"/>
          <w:szCs w:val="22"/>
          <w:lang w:val="en-US"/>
        </w:rPr>
        <w:t xml:space="preserve"> IP Public FKTP </w:t>
      </w:r>
    </w:p>
    <w:p w14:paraId="5D816345" w14:textId="77777777" w:rsidR="00282142" w:rsidRPr="00052C4B" w:rsidRDefault="00282142" w:rsidP="00282142">
      <w:pPr>
        <w:ind w:hanging="1156"/>
        <w:rPr>
          <w:rFonts w:cstheme="minorHAnsi"/>
          <w:b/>
          <w:lang w:val="en-US"/>
        </w:rPr>
      </w:pPr>
    </w:p>
    <w:p w14:paraId="47CA2941" w14:textId="77777777" w:rsidR="00282142" w:rsidRPr="00052C4B" w:rsidRDefault="00282142" w:rsidP="00282142">
      <w:pPr>
        <w:pStyle w:val="ListParagraph"/>
        <w:numPr>
          <w:ilvl w:val="1"/>
          <w:numId w:val="22"/>
        </w:numPr>
        <w:ind w:left="567" w:hanging="283"/>
        <w:rPr>
          <w:rFonts w:cstheme="minorHAnsi"/>
          <w:b/>
          <w:lang w:val="en-US"/>
        </w:rPr>
      </w:pPr>
      <w:proofErr w:type="spellStart"/>
      <w:r w:rsidRPr="00052C4B">
        <w:rPr>
          <w:rFonts w:cstheme="minorHAnsi"/>
          <w:b/>
          <w:lang w:val="en-US"/>
        </w:rPr>
        <w:t>Penyediaan</w:t>
      </w:r>
      <w:proofErr w:type="spellEnd"/>
      <w:r w:rsidRPr="00052C4B">
        <w:rPr>
          <w:rFonts w:cstheme="minorHAnsi"/>
          <w:b/>
          <w:lang w:val="en-US"/>
        </w:rPr>
        <w:t xml:space="preserve"> Username dan Password</w:t>
      </w:r>
    </w:p>
    <w:p w14:paraId="319D7EA0" w14:textId="77777777" w:rsidR="00282142" w:rsidRPr="00052C4B" w:rsidRDefault="00282142" w:rsidP="00282142">
      <w:pPr>
        <w:ind w:left="567"/>
        <w:rPr>
          <w:rFonts w:cstheme="minorHAnsi"/>
          <w:sz w:val="22"/>
          <w:lang w:val="en-US"/>
        </w:rPr>
      </w:pPr>
      <w:proofErr w:type="spellStart"/>
      <w:r w:rsidRPr="00052C4B">
        <w:rPr>
          <w:rFonts w:cstheme="minorHAnsi"/>
          <w:lang w:val="en-US"/>
        </w:rPr>
        <w:t>Untuk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konektivitas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integrasi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menggunakan</w:t>
      </w:r>
      <w:proofErr w:type="spellEnd"/>
      <w:r w:rsidRPr="00052C4B">
        <w:rPr>
          <w:rFonts w:cstheme="minorHAnsi"/>
          <w:lang w:val="en-US"/>
        </w:rPr>
        <w:t xml:space="preserve"> IP Public FKTP dan security API </w:t>
      </w:r>
      <w:proofErr w:type="spellStart"/>
      <w:r w:rsidRPr="00052C4B">
        <w:rPr>
          <w:rFonts w:cstheme="minorHAnsi"/>
          <w:lang w:val="en-US"/>
        </w:rPr>
        <w:t>mengunakan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sistem</w:t>
      </w:r>
      <w:proofErr w:type="spellEnd"/>
      <w:r w:rsidRPr="00052C4B">
        <w:rPr>
          <w:rFonts w:cstheme="minorHAnsi"/>
          <w:lang w:val="en-US"/>
        </w:rPr>
        <w:t xml:space="preserve"> token </w:t>
      </w:r>
      <w:proofErr w:type="spellStart"/>
      <w:r w:rsidRPr="00052C4B">
        <w:rPr>
          <w:rFonts w:cstheme="minorHAnsi"/>
          <w:lang w:val="en-US"/>
        </w:rPr>
        <w:t>dengan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menggunakan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kombinasi</w:t>
      </w:r>
      <w:proofErr w:type="spellEnd"/>
      <w:r w:rsidRPr="00052C4B">
        <w:rPr>
          <w:rFonts w:cstheme="minorHAnsi"/>
          <w:lang w:val="en-US"/>
        </w:rPr>
        <w:t xml:space="preserve"> username dan password yang </w:t>
      </w:r>
      <w:proofErr w:type="spellStart"/>
      <w:r w:rsidRPr="00052C4B">
        <w:rPr>
          <w:rFonts w:cstheme="minorHAnsi"/>
          <w:lang w:val="en-US"/>
        </w:rPr>
        <w:t>akan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digunakan</w:t>
      </w:r>
      <w:proofErr w:type="spellEnd"/>
      <w:r w:rsidRPr="00052C4B">
        <w:rPr>
          <w:rFonts w:cstheme="minorHAnsi"/>
          <w:lang w:val="en-US"/>
        </w:rPr>
        <w:t xml:space="preserve"> oleh BPJS Kesehatan </w:t>
      </w:r>
      <w:proofErr w:type="spellStart"/>
      <w:r w:rsidRPr="00052C4B">
        <w:rPr>
          <w:rFonts w:cstheme="minorHAnsi"/>
          <w:lang w:val="en-US"/>
        </w:rPr>
        <w:t>untu</w:t>
      </w:r>
      <w:proofErr w:type="spellEnd"/>
      <w:r w:rsidRPr="00052C4B">
        <w:rPr>
          <w:rFonts w:cstheme="minorHAnsi"/>
          <w:lang w:val="en-US"/>
        </w:rPr>
        <w:t xml:space="preserve"> me-</w:t>
      </w:r>
      <w:r w:rsidRPr="00052C4B">
        <w:rPr>
          <w:rFonts w:cstheme="minorHAnsi"/>
          <w:i/>
          <w:lang w:val="en-US"/>
        </w:rPr>
        <w:t>request</w:t>
      </w:r>
      <w:r w:rsidRPr="00052C4B">
        <w:rPr>
          <w:rFonts w:cstheme="minorHAnsi"/>
          <w:lang w:val="en-US"/>
        </w:rPr>
        <w:t xml:space="preserve"> </w:t>
      </w:r>
      <w:r w:rsidRPr="00052C4B">
        <w:rPr>
          <w:rFonts w:cstheme="minorHAnsi"/>
          <w:i/>
          <w:lang w:val="en-US"/>
        </w:rPr>
        <w:t>web service.</w:t>
      </w:r>
      <w:r w:rsidRPr="00052C4B">
        <w:rPr>
          <w:rFonts w:cstheme="minorHAnsi"/>
          <w:lang w:val="en-US"/>
        </w:rPr>
        <w:br/>
      </w:r>
      <w:r w:rsidRPr="00052C4B">
        <w:rPr>
          <w:rFonts w:cstheme="minorHAnsi"/>
          <w:b/>
          <w:sz w:val="22"/>
          <w:lang w:val="en-US"/>
        </w:rPr>
        <w:t>Screen Capture</w:t>
      </w:r>
    </w:p>
    <w:p w14:paraId="020F9C11" w14:textId="5F0E320B" w:rsidR="00282142" w:rsidRDefault="003035A4" w:rsidP="003035A4">
      <w:pPr>
        <w:pStyle w:val="ListParagraph"/>
        <w:tabs>
          <w:tab w:val="left" w:pos="567"/>
        </w:tabs>
        <w:ind w:left="1440" w:hanging="1156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</w:p>
    <w:p w14:paraId="26149FCF" w14:textId="3EA2B54D" w:rsidR="00282142" w:rsidRPr="003035A4" w:rsidRDefault="00282142" w:rsidP="003035A4">
      <w:pPr>
        <w:pStyle w:val="ListParagraph"/>
        <w:tabs>
          <w:tab w:val="left" w:pos="567"/>
        </w:tabs>
        <w:ind w:left="1440" w:hanging="873"/>
        <w:rPr>
          <w:rFonts w:cstheme="minorHAnsi"/>
          <w:lang w:val="en-US"/>
        </w:rPr>
      </w:pPr>
    </w:p>
    <w:p w14:paraId="3925BF6C" w14:textId="77777777" w:rsidR="00282142" w:rsidRPr="00052C4B" w:rsidRDefault="00282142" w:rsidP="00282142">
      <w:pPr>
        <w:pStyle w:val="ListParagraph"/>
        <w:ind w:left="1440" w:hanging="1156"/>
        <w:rPr>
          <w:rFonts w:cstheme="minorHAnsi"/>
          <w:lang w:val="en-US"/>
        </w:rPr>
      </w:pPr>
    </w:p>
    <w:p w14:paraId="3ABC5FC0" w14:textId="61C64869" w:rsidR="00282142" w:rsidRDefault="00282142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  <w:r w:rsidRPr="00052C4B">
        <w:rPr>
          <w:rFonts w:cstheme="minorHAnsi"/>
          <w:i/>
          <w:sz w:val="20"/>
          <w:szCs w:val="22"/>
          <w:lang w:val="en-US"/>
        </w:rPr>
        <w:t xml:space="preserve">Gambar 26. Generate Token  </w:t>
      </w:r>
    </w:p>
    <w:p w14:paraId="0ED4DA3C" w14:textId="031214A2" w:rsidR="00EF09DC" w:rsidRDefault="00EF09DC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67AE2D2B" w14:textId="5CB0CD1A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05B95237" w14:textId="3193AD72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0971C15D" w14:textId="6C13C32E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4D33B6F8" w14:textId="53FF1A4A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7CA06CAF" w14:textId="317673AE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2840A8AA" w14:textId="53933C0D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5273A4B3" w14:textId="39824909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5638A839" w14:textId="569A7742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7EDE1609" w14:textId="77777777" w:rsidR="007B0063" w:rsidRDefault="007B0063" w:rsidP="00282142">
      <w:pPr>
        <w:pStyle w:val="ListParagraph"/>
        <w:ind w:left="1440" w:hanging="1156"/>
        <w:jc w:val="center"/>
        <w:rPr>
          <w:rFonts w:cstheme="minorHAnsi"/>
          <w:i/>
          <w:sz w:val="20"/>
          <w:szCs w:val="22"/>
          <w:lang w:val="en-US"/>
        </w:rPr>
      </w:pPr>
    </w:p>
    <w:p w14:paraId="16D7EDF8" w14:textId="6720B622" w:rsidR="00EF09DC" w:rsidRPr="00052C4B" w:rsidRDefault="00EF09DC" w:rsidP="00350011">
      <w:pPr>
        <w:pStyle w:val="ListParagraph"/>
        <w:numPr>
          <w:ilvl w:val="0"/>
          <w:numId w:val="22"/>
        </w:numPr>
        <w:ind w:left="284" w:hanging="284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>R</w:t>
      </w:r>
      <w:r>
        <w:rPr>
          <w:rFonts w:cstheme="minorHAnsi"/>
          <w:b/>
          <w:lang w:val="en-US"/>
        </w:rPr>
        <w:t>eliability</w:t>
      </w:r>
    </w:p>
    <w:p w14:paraId="74D0F78A" w14:textId="77777777" w:rsidR="00EF09DC" w:rsidRPr="00052C4B" w:rsidRDefault="00EF09DC" w:rsidP="00350011">
      <w:pPr>
        <w:ind w:left="284"/>
        <w:rPr>
          <w:rFonts w:cstheme="minorHAnsi"/>
          <w:lang w:val="en-US"/>
        </w:rPr>
      </w:pPr>
      <w:proofErr w:type="spellStart"/>
      <w:r w:rsidRPr="00052C4B">
        <w:rPr>
          <w:rFonts w:cstheme="minorHAnsi"/>
          <w:b/>
          <w:lang w:val="en-US"/>
        </w:rPr>
        <w:t>Spesifikasi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proofErr w:type="spellStart"/>
      <w:r w:rsidRPr="00052C4B">
        <w:rPr>
          <w:rFonts w:cstheme="minorHAnsi"/>
          <w:b/>
          <w:lang w:val="en-US"/>
        </w:rPr>
        <w:t>Infrastruktur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r w:rsidRPr="00052C4B">
        <w:rPr>
          <w:rFonts w:cstheme="minorHAnsi"/>
          <w:lang w:val="en-US"/>
        </w:rPr>
        <w:t xml:space="preserve">yang </w:t>
      </w:r>
      <w:proofErr w:type="spellStart"/>
      <w:r w:rsidRPr="00052C4B">
        <w:rPr>
          <w:rFonts w:cstheme="minorHAnsi"/>
          <w:lang w:val="en-US"/>
        </w:rPr>
        <w:t>digunakan</w:t>
      </w:r>
      <w:proofErr w:type="spellEnd"/>
      <w:r w:rsidRPr="00052C4B">
        <w:rPr>
          <w:rFonts w:cstheme="minorHAnsi"/>
          <w:lang w:val="en-US"/>
        </w:rPr>
        <w:t xml:space="preserve"> oleh server </w:t>
      </w:r>
      <w:proofErr w:type="spellStart"/>
      <w:r w:rsidRPr="00052C4B">
        <w:rPr>
          <w:rFonts w:cstheme="minorHAnsi"/>
          <w:lang w:val="en-US"/>
        </w:rPr>
        <w:t>antrean</w:t>
      </w:r>
      <w:proofErr w:type="spellEnd"/>
      <w:r w:rsidRPr="00052C4B">
        <w:rPr>
          <w:rFonts w:cstheme="minorHAnsi"/>
          <w:lang w:val="en-US"/>
        </w:rPr>
        <w:t xml:space="preserve"> FKTP </w:t>
      </w:r>
      <w:proofErr w:type="spellStart"/>
      <w:r w:rsidRPr="00052C4B">
        <w:rPr>
          <w:rFonts w:cstheme="minorHAnsi"/>
          <w:lang w:val="en-US"/>
        </w:rPr>
        <w:t>adalah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sebagai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berikut</w:t>
      </w:r>
      <w:proofErr w:type="spellEnd"/>
      <w:r w:rsidRPr="00052C4B">
        <w:rPr>
          <w:rFonts w:cstheme="minorHAnsi"/>
          <w:lang w:val="en-US"/>
        </w:rPr>
        <w:t>:</w:t>
      </w:r>
    </w:p>
    <w:p w14:paraId="0FB56F08" w14:textId="77777777" w:rsidR="00EF09DC" w:rsidRPr="00052C4B" w:rsidRDefault="00EF09DC" w:rsidP="00EF09DC">
      <w:pPr>
        <w:rPr>
          <w:rFonts w:cstheme="minorHAnsi"/>
          <w:lang w:val="en-US"/>
        </w:rPr>
      </w:pPr>
    </w:p>
    <w:tbl>
      <w:tblPr>
        <w:tblStyle w:val="TableGrid"/>
        <w:tblW w:w="5708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554"/>
        <w:gridCol w:w="1610"/>
        <w:gridCol w:w="709"/>
        <w:gridCol w:w="850"/>
        <w:gridCol w:w="1985"/>
      </w:tblGrid>
      <w:tr w:rsidR="00EF09DC" w:rsidRPr="00052C4B" w14:paraId="2E5D804A" w14:textId="77777777" w:rsidTr="00350011">
        <w:tc>
          <w:tcPr>
            <w:tcW w:w="554" w:type="dxa"/>
          </w:tcPr>
          <w:p w14:paraId="3E715029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No</w:t>
            </w:r>
          </w:p>
        </w:tc>
        <w:tc>
          <w:tcPr>
            <w:tcW w:w="1610" w:type="dxa"/>
          </w:tcPr>
          <w:p w14:paraId="1C1D0EF6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Uraian</w:t>
            </w:r>
            <w:proofErr w:type="spellEnd"/>
          </w:p>
        </w:tc>
        <w:tc>
          <w:tcPr>
            <w:tcW w:w="709" w:type="dxa"/>
          </w:tcPr>
          <w:p w14:paraId="21D3B395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Ada</w:t>
            </w:r>
          </w:p>
        </w:tc>
        <w:tc>
          <w:tcPr>
            <w:tcW w:w="850" w:type="dxa"/>
          </w:tcPr>
          <w:p w14:paraId="519D2828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Tidak</w:t>
            </w:r>
            <w:proofErr w:type="spellEnd"/>
          </w:p>
        </w:tc>
        <w:tc>
          <w:tcPr>
            <w:tcW w:w="1985" w:type="dxa"/>
          </w:tcPr>
          <w:p w14:paraId="151A55E2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Jumlah</w:t>
            </w:r>
            <w:proofErr w:type="spellEnd"/>
            <w:r w:rsidRPr="00052C4B">
              <w:rPr>
                <w:rFonts w:cstheme="minorHAnsi"/>
                <w:lang w:val="en-US"/>
              </w:rPr>
              <w:t xml:space="preserve"> /</w:t>
            </w:r>
            <w:proofErr w:type="spellStart"/>
            <w:r w:rsidRPr="00052C4B">
              <w:rPr>
                <w:rFonts w:cstheme="minorHAnsi"/>
                <w:lang w:val="en-US"/>
              </w:rPr>
              <w:t>Ukuran</w:t>
            </w:r>
            <w:proofErr w:type="spellEnd"/>
          </w:p>
        </w:tc>
      </w:tr>
      <w:tr w:rsidR="00EF09DC" w:rsidRPr="00052C4B" w14:paraId="010E1EBB" w14:textId="77777777" w:rsidTr="00350011">
        <w:tc>
          <w:tcPr>
            <w:tcW w:w="554" w:type="dxa"/>
          </w:tcPr>
          <w:p w14:paraId="540F71C5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1</w:t>
            </w:r>
          </w:p>
        </w:tc>
        <w:tc>
          <w:tcPr>
            <w:tcW w:w="1610" w:type="dxa"/>
          </w:tcPr>
          <w:p w14:paraId="6F8C7911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Memory</w:t>
            </w:r>
          </w:p>
        </w:tc>
        <w:tc>
          <w:tcPr>
            <w:tcW w:w="709" w:type="dxa"/>
          </w:tcPr>
          <w:p w14:paraId="7B0D6D98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850" w:type="dxa"/>
          </w:tcPr>
          <w:p w14:paraId="4D325A20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1985" w:type="dxa"/>
          </w:tcPr>
          <w:p w14:paraId="1FB86BD9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</w:tr>
      <w:tr w:rsidR="00EF09DC" w:rsidRPr="00052C4B" w14:paraId="1C76E561" w14:textId="77777777" w:rsidTr="00350011">
        <w:tc>
          <w:tcPr>
            <w:tcW w:w="554" w:type="dxa"/>
          </w:tcPr>
          <w:p w14:paraId="15BD9692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2</w:t>
            </w:r>
          </w:p>
        </w:tc>
        <w:tc>
          <w:tcPr>
            <w:tcW w:w="1610" w:type="dxa"/>
          </w:tcPr>
          <w:p w14:paraId="25462014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CPU</w:t>
            </w:r>
          </w:p>
        </w:tc>
        <w:tc>
          <w:tcPr>
            <w:tcW w:w="709" w:type="dxa"/>
          </w:tcPr>
          <w:p w14:paraId="0E4977B9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850" w:type="dxa"/>
          </w:tcPr>
          <w:p w14:paraId="3382A4E0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1985" w:type="dxa"/>
          </w:tcPr>
          <w:p w14:paraId="35FBEB19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</w:tr>
      <w:tr w:rsidR="00EF09DC" w:rsidRPr="00052C4B" w14:paraId="3446EA65" w14:textId="77777777" w:rsidTr="00350011">
        <w:tc>
          <w:tcPr>
            <w:tcW w:w="554" w:type="dxa"/>
          </w:tcPr>
          <w:p w14:paraId="184A7A61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3</w:t>
            </w:r>
          </w:p>
        </w:tc>
        <w:tc>
          <w:tcPr>
            <w:tcW w:w="1610" w:type="dxa"/>
          </w:tcPr>
          <w:p w14:paraId="7C45A14B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HDD / SSD</w:t>
            </w:r>
          </w:p>
        </w:tc>
        <w:tc>
          <w:tcPr>
            <w:tcW w:w="709" w:type="dxa"/>
          </w:tcPr>
          <w:p w14:paraId="1649B415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850" w:type="dxa"/>
          </w:tcPr>
          <w:p w14:paraId="248E4A98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1985" w:type="dxa"/>
          </w:tcPr>
          <w:p w14:paraId="01D06F35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</w:tr>
      <w:tr w:rsidR="00EF09DC" w:rsidRPr="00052C4B" w14:paraId="06A4D44D" w14:textId="77777777" w:rsidTr="00350011">
        <w:tc>
          <w:tcPr>
            <w:tcW w:w="554" w:type="dxa"/>
          </w:tcPr>
          <w:p w14:paraId="1F9AE9A1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4</w:t>
            </w:r>
          </w:p>
        </w:tc>
        <w:tc>
          <w:tcPr>
            <w:tcW w:w="1610" w:type="dxa"/>
          </w:tcPr>
          <w:p w14:paraId="1501942A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proofErr w:type="spellStart"/>
            <w:r w:rsidRPr="00052C4B">
              <w:rPr>
                <w:rFonts w:cstheme="minorHAnsi"/>
                <w:lang w:val="en-US"/>
              </w:rPr>
              <w:t>Bandwith</w:t>
            </w:r>
            <w:proofErr w:type="spellEnd"/>
          </w:p>
        </w:tc>
        <w:tc>
          <w:tcPr>
            <w:tcW w:w="709" w:type="dxa"/>
          </w:tcPr>
          <w:p w14:paraId="789DDE74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850" w:type="dxa"/>
          </w:tcPr>
          <w:p w14:paraId="5B6C081E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1985" w:type="dxa"/>
          </w:tcPr>
          <w:p w14:paraId="5A804A07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</w:tr>
      <w:tr w:rsidR="00EF09DC" w:rsidRPr="00052C4B" w14:paraId="59879DD6" w14:textId="77777777" w:rsidTr="00350011">
        <w:tc>
          <w:tcPr>
            <w:tcW w:w="554" w:type="dxa"/>
          </w:tcPr>
          <w:p w14:paraId="7C7134B5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5</w:t>
            </w:r>
          </w:p>
        </w:tc>
        <w:tc>
          <w:tcPr>
            <w:tcW w:w="1610" w:type="dxa"/>
          </w:tcPr>
          <w:p w14:paraId="1E000070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  <w:r w:rsidRPr="00052C4B">
              <w:rPr>
                <w:rFonts w:cstheme="minorHAnsi"/>
                <w:lang w:val="en-US"/>
              </w:rPr>
              <w:t>UPS</w:t>
            </w:r>
          </w:p>
        </w:tc>
        <w:tc>
          <w:tcPr>
            <w:tcW w:w="709" w:type="dxa"/>
          </w:tcPr>
          <w:p w14:paraId="011D85C2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850" w:type="dxa"/>
          </w:tcPr>
          <w:p w14:paraId="64A11860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  <w:tc>
          <w:tcPr>
            <w:tcW w:w="1985" w:type="dxa"/>
          </w:tcPr>
          <w:p w14:paraId="1330FDDC" w14:textId="77777777" w:rsidR="00EF09DC" w:rsidRPr="00052C4B" w:rsidRDefault="00EF09DC" w:rsidP="008553AD">
            <w:pPr>
              <w:rPr>
                <w:rFonts w:cstheme="minorHAnsi"/>
                <w:lang w:val="en-US"/>
              </w:rPr>
            </w:pPr>
          </w:p>
        </w:tc>
      </w:tr>
    </w:tbl>
    <w:p w14:paraId="42BF0E6E" w14:textId="77777777" w:rsidR="00EF09DC" w:rsidRPr="00052C4B" w:rsidRDefault="00EF09DC" w:rsidP="00EF09DC">
      <w:pPr>
        <w:rPr>
          <w:rFonts w:cstheme="minorHAnsi"/>
          <w:b/>
          <w:lang w:val="en-US"/>
        </w:rPr>
      </w:pPr>
    </w:p>
    <w:p w14:paraId="36997D2F" w14:textId="77777777" w:rsidR="00EF09DC" w:rsidRPr="00052C4B" w:rsidRDefault="00EF09DC" w:rsidP="00350011">
      <w:pPr>
        <w:pStyle w:val="ListParagraph"/>
        <w:numPr>
          <w:ilvl w:val="0"/>
          <w:numId w:val="22"/>
        </w:numPr>
        <w:ind w:left="284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>Readiness</w:t>
      </w:r>
    </w:p>
    <w:p w14:paraId="39644B24" w14:textId="77777777" w:rsidR="00EF09DC" w:rsidRPr="00052C4B" w:rsidRDefault="00EF09DC" w:rsidP="00350011">
      <w:pPr>
        <w:pStyle w:val="ListParagraph"/>
        <w:numPr>
          <w:ilvl w:val="1"/>
          <w:numId w:val="22"/>
        </w:numPr>
        <w:ind w:left="709"/>
        <w:rPr>
          <w:rFonts w:cstheme="minorHAnsi"/>
          <w:b/>
          <w:lang w:val="en-US"/>
        </w:rPr>
      </w:pPr>
      <w:proofErr w:type="spellStart"/>
      <w:r w:rsidRPr="00052C4B">
        <w:rPr>
          <w:rFonts w:cstheme="minorHAnsi"/>
          <w:b/>
          <w:lang w:val="en-US"/>
        </w:rPr>
        <w:t>Pedoman</w:t>
      </w:r>
      <w:proofErr w:type="spellEnd"/>
      <w:r w:rsidRPr="00052C4B">
        <w:rPr>
          <w:rFonts w:cstheme="minorHAnsi"/>
          <w:b/>
          <w:lang w:val="en-US"/>
        </w:rPr>
        <w:t xml:space="preserve"> Integrasi </w:t>
      </w:r>
      <w:proofErr w:type="spellStart"/>
      <w:r w:rsidRPr="00052C4B">
        <w:rPr>
          <w:rFonts w:cstheme="minorHAnsi"/>
          <w:b/>
          <w:lang w:val="en-US"/>
        </w:rPr>
        <w:t>Antrean</w:t>
      </w:r>
      <w:proofErr w:type="spellEnd"/>
      <w:r w:rsidRPr="00052C4B">
        <w:rPr>
          <w:rFonts w:cstheme="minorHAnsi"/>
          <w:b/>
          <w:lang w:val="en-US"/>
        </w:rPr>
        <w:t xml:space="preserve"> FKTP – BPJS Kesehatan</w:t>
      </w:r>
    </w:p>
    <w:p w14:paraId="57A38077" w14:textId="77777777" w:rsidR="00EF09DC" w:rsidRPr="00052C4B" w:rsidRDefault="00EF09DC" w:rsidP="00350011">
      <w:pPr>
        <w:pStyle w:val="ListParagraph"/>
        <w:numPr>
          <w:ilvl w:val="1"/>
          <w:numId w:val="22"/>
        </w:numPr>
        <w:ind w:left="709"/>
        <w:rPr>
          <w:rFonts w:cstheme="minorHAnsi"/>
          <w:b/>
          <w:lang w:val="en-US"/>
        </w:rPr>
      </w:pPr>
      <w:proofErr w:type="spellStart"/>
      <w:r w:rsidRPr="00052C4B">
        <w:rPr>
          <w:rFonts w:cstheme="minorHAnsi"/>
          <w:b/>
          <w:i/>
          <w:lang w:val="en-US"/>
        </w:rPr>
        <w:t>Usermanual</w:t>
      </w:r>
      <w:proofErr w:type="spellEnd"/>
      <w:r w:rsidRPr="00052C4B">
        <w:rPr>
          <w:rFonts w:cstheme="minorHAnsi"/>
          <w:b/>
          <w:lang w:val="en-US"/>
        </w:rPr>
        <w:t xml:space="preserve"> Mobile JKN </w:t>
      </w:r>
      <w:proofErr w:type="spellStart"/>
      <w:r w:rsidRPr="00052C4B">
        <w:rPr>
          <w:rFonts w:cstheme="minorHAnsi"/>
          <w:b/>
          <w:lang w:val="en-US"/>
        </w:rPr>
        <w:t>terintegrasi</w:t>
      </w:r>
      <w:proofErr w:type="spellEnd"/>
      <w:r w:rsidRPr="00052C4B">
        <w:rPr>
          <w:rFonts w:cstheme="minorHAnsi"/>
          <w:b/>
          <w:lang w:val="en-US"/>
        </w:rPr>
        <w:t xml:space="preserve"> </w:t>
      </w:r>
      <w:proofErr w:type="spellStart"/>
      <w:r w:rsidRPr="00052C4B">
        <w:rPr>
          <w:rFonts w:cstheme="minorHAnsi"/>
          <w:b/>
          <w:lang w:val="en-US"/>
        </w:rPr>
        <w:t>Antrean</w:t>
      </w:r>
      <w:proofErr w:type="spellEnd"/>
      <w:r w:rsidRPr="00052C4B">
        <w:rPr>
          <w:rFonts w:cstheme="minorHAnsi"/>
          <w:b/>
          <w:lang w:val="en-US"/>
        </w:rPr>
        <w:t xml:space="preserve"> FKTP</w:t>
      </w:r>
    </w:p>
    <w:p w14:paraId="36842DA6" w14:textId="77777777" w:rsidR="00EF09DC" w:rsidRPr="00052C4B" w:rsidRDefault="00EF09DC" w:rsidP="00350011">
      <w:pPr>
        <w:pStyle w:val="ListParagraph"/>
        <w:numPr>
          <w:ilvl w:val="1"/>
          <w:numId w:val="22"/>
        </w:numPr>
        <w:ind w:left="709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>Handling Complain</w:t>
      </w:r>
      <w:r w:rsidRPr="00052C4B">
        <w:rPr>
          <w:rFonts w:cstheme="minorHAnsi"/>
          <w:b/>
          <w:lang w:val="en-US"/>
        </w:rPr>
        <w:br/>
      </w:r>
      <w:proofErr w:type="spellStart"/>
      <w:r w:rsidRPr="00052C4B">
        <w:rPr>
          <w:rFonts w:cstheme="minorHAnsi"/>
          <w:lang w:val="en-US"/>
        </w:rPr>
        <w:t>Untuk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gangguan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terkait</w:t>
      </w:r>
      <w:proofErr w:type="spellEnd"/>
      <w:r w:rsidRPr="00052C4B">
        <w:rPr>
          <w:rFonts w:cstheme="minorHAnsi"/>
          <w:lang w:val="en-US"/>
        </w:rPr>
        <w:t xml:space="preserve"> Integrasi Mobile JKN </w:t>
      </w:r>
      <w:proofErr w:type="spellStart"/>
      <w:r w:rsidRPr="00052C4B">
        <w:rPr>
          <w:rFonts w:cstheme="minorHAnsi"/>
          <w:lang w:val="en-US"/>
        </w:rPr>
        <w:t>dengan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Antrean</w:t>
      </w:r>
      <w:proofErr w:type="spellEnd"/>
      <w:r w:rsidRPr="00052C4B">
        <w:rPr>
          <w:rFonts w:cstheme="minorHAnsi"/>
          <w:lang w:val="en-US"/>
        </w:rPr>
        <w:t xml:space="preserve"> FKTP </w:t>
      </w:r>
      <w:proofErr w:type="spellStart"/>
      <w:r w:rsidRPr="00052C4B">
        <w:rPr>
          <w:rFonts w:cstheme="minorHAnsi"/>
          <w:lang w:val="en-US"/>
        </w:rPr>
        <w:t>dapat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menghubungi</w:t>
      </w:r>
      <w:proofErr w:type="spellEnd"/>
      <w:r w:rsidRPr="00052C4B">
        <w:rPr>
          <w:rFonts w:cstheme="minorHAnsi"/>
          <w:lang w:val="en-US"/>
        </w:rPr>
        <w:t>:</w:t>
      </w:r>
    </w:p>
    <w:p w14:paraId="07D7F9AC" w14:textId="77777777" w:rsidR="00EF09DC" w:rsidRPr="00052C4B" w:rsidRDefault="00EF09DC" w:rsidP="00350011">
      <w:pPr>
        <w:pStyle w:val="ListParagraph"/>
        <w:ind w:left="709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>PIC BPJS Kesehatan (IT Helpdesk)</w:t>
      </w:r>
    </w:p>
    <w:p w14:paraId="0391F017" w14:textId="2F6A9653" w:rsidR="00EF09DC" w:rsidRPr="00052C4B" w:rsidRDefault="00EF09DC" w:rsidP="00350011">
      <w:pPr>
        <w:pStyle w:val="ListParagraph"/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Nama</w:t>
      </w:r>
      <w:r w:rsidRPr="00052C4B">
        <w:rPr>
          <w:rFonts w:cstheme="minorHAnsi"/>
          <w:lang w:val="en-US"/>
        </w:rPr>
        <w:tab/>
      </w:r>
      <w:r w:rsidRPr="00052C4B">
        <w:rPr>
          <w:rFonts w:cstheme="minorHAnsi"/>
          <w:lang w:val="en-US"/>
        </w:rPr>
        <w:tab/>
        <w:t>:</w:t>
      </w:r>
      <w:r w:rsidR="007B0063">
        <w:rPr>
          <w:rFonts w:cstheme="minorHAnsi"/>
          <w:lang w:val="en-US"/>
        </w:rPr>
        <w:t xml:space="preserve"> </w:t>
      </w:r>
    </w:p>
    <w:p w14:paraId="10B4431A" w14:textId="41A8E8DA" w:rsidR="00EF09DC" w:rsidRPr="00052C4B" w:rsidRDefault="00EF09DC" w:rsidP="00350011">
      <w:pPr>
        <w:pStyle w:val="ListParagraph"/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No HP</w:t>
      </w:r>
      <w:r w:rsidRPr="00052C4B">
        <w:rPr>
          <w:rFonts w:cstheme="minorHAnsi"/>
          <w:lang w:val="en-US"/>
        </w:rPr>
        <w:tab/>
      </w:r>
      <w:r w:rsidRPr="00052C4B">
        <w:rPr>
          <w:rFonts w:cstheme="minorHAnsi"/>
          <w:lang w:val="en-US"/>
        </w:rPr>
        <w:tab/>
        <w:t>:</w:t>
      </w:r>
      <w:r w:rsidR="007B0063">
        <w:rPr>
          <w:rFonts w:cstheme="minorHAnsi"/>
          <w:lang w:val="en-US"/>
        </w:rPr>
        <w:t xml:space="preserve"> </w:t>
      </w:r>
    </w:p>
    <w:p w14:paraId="6E7EFE61" w14:textId="59CD48C7" w:rsidR="00EF09DC" w:rsidRPr="00052C4B" w:rsidRDefault="00EF09DC" w:rsidP="00350011">
      <w:pPr>
        <w:pStyle w:val="ListParagraph"/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WA</w:t>
      </w:r>
      <w:r w:rsidRPr="00052C4B">
        <w:rPr>
          <w:rFonts w:cstheme="minorHAnsi"/>
          <w:lang w:val="en-US"/>
        </w:rPr>
        <w:tab/>
      </w:r>
      <w:r w:rsidRPr="00052C4B">
        <w:rPr>
          <w:rFonts w:cstheme="minorHAnsi"/>
          <w:lang w:val="en-US"/>
        </w:rPr>
        <w:tab/>
        <w:t>:</w:t>
      </w:r>
      <w:r w:rsidR="007B0063">
        <w:rPr>
          <w:rFonts w:cstheme="minorHAnsi"/>
          <w:lang w:val="en-US"/>
        </w:rPr>
        <w:t xml:space="preserve"> </w:t>
      </w:r>
    </w:p>
    <w:p w14:paraId="18F1C973" w14:textId="15B87853" w:rsidR="00EF09DC" w:rsidRPr="00052C4B" w:rsidRDefault="00EF09DC" w:rsidP="00350011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579"/>
        </w:tabs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Telegram</w:t>
      </w:r>
      <w:r w:rsidRPr="00052C4B">
        <w:rPr>
          <w:rFonts w:cstheme="minorHAnsi"/>
          <w:lang w:val="en-US"/>
        </w:rPr>
        <w:tab/>
        <w:t>:</w:t>
      </w:r>
      <w:r w:rsidRPr="00052C4B">
        <w:rPr>
          <w:rFonts w:cstheme="minorHAnsi"/>
          <w:lang w:val="en-US"/>
        </w:rPr>
        <w:tab/>
      </w:r>
    </w:p>
    <w:p w14:paraId="0EC9FE26" w14:textId="77777777" w:rsidR="00EF09DC" w:rsidRPr="00052C4B" w:rsidRDefault="00EF09DC" w:rsidP="00350011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579"/>
        </w:tabs>
        <w:ind w:left="709"/>
        <w:rPr>
          <w:rFonts w:cstheme="minorHAnsi"/>
          <w:lang w:val="en-US"/>
        </w:rPr>
      </w:pPr>
    </w:p>
    <w:p w14:paraId="7627A236" w14:textId="77777777" w:rsidR="00EF09DC" w:rsidRPr="00052C4B" w:rsidRDefault="00EF09DC" w:rsidP="00350011">
      <w:pPr>
        <w:pStyle w:val="ListParagraph"/>
        <w:ind w:left="709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>PIC FKTP (IT FKTP)</w:t>
      </w:r>
    </w:p>
    <w:p w14:paraId="6986EA79" w14:textId="5E163EBF" w:rsidR="00EF09DC" w:rsidRPr="00052C4B" w:rsidRDefault="00EF09DC" w:rsidP="00350011">
      <w:pPr>
        <w:pStyle w:val="ListParagraph"/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Nama</w:t>
      </w:r>
      <w:r w:rsidRPr="00052C4B">
        <w:rPr>
          <w:rFonts w:cstheme="minorHAnsi"/>
          <w:lang w:val="en-US"/>
        </w:rPr>
        <w:tab/>
      </w:r>
      <w:r w:rsidRPr="00052C4B">
        <w:rPr>
          <w:rFonts w:cstheme="minorHAnsi"/>
          <w:lang w:val="en-US"/>
        </w:rPr>
        <w:tab/>
        <w:t>:</w:t>
      </w:r>
      <w:r w:rsidR="007B0063">
        <w:rPr>
          <w:rFonts w:cstheme="minorHAnsi"/>
          <w:lang w:val="en-US"/>
        </w:rPr>
        <w:t xml:space="preserve"> </w:t>
      </w:r>
    </w:p>
    <w:p w14:paraId="77DE23B5" w14:textId="3852F881" w:rsidR="00EF09DC" w:rsidRPr="00052C4B" w:rsidRDefault="00EF09DC" w:rsidP="00350011">
      <w:pPr>
        <w:pStyle w:val="ListParagraph"/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No HP</w:t>
      </w:r>
      <w:r w:rsidRPr="00052C4B">
        <w:rPr>
          <w:rFonts w:cstheme="minorHAnsi"/>
          <w:lang w:val="en-US"/>
        </w:rPr>
        <w:tab/>
      </w:r>
      <w:r w:rsidRPr="00052C4B">
        <w:rPr>
          <w:rFonts w:cstheme="minorHAnsi"/>
          <w:lang w:val="en-US"/>
        </w:rPr>
        <w:tab/>
        <w:t>:</w:t>
      </w:r>
      <w:r w:rsidR="007B0063">
        <w:rPr>
          <w:rFonts w:cstheme="minorHAnsi"/>
          <w:lang w:val="en-US"/>
        </w:rPr>
        <w:t xml:space="preserve"> </w:t>
      </w:r>
    </w:p>
    <w:p w14:paraId="200CCB58" w14:textId="1E477650" w:rsidR="00EF09DC" w:rsidRPr="00052C4B" w:rsidRDefault="00EF09DC" w:rsidP="00350011">
      <w:pPr>
        <w:pStyle w:val="ListParagraph"/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WA</w:t>
      </w:r>
      <w:r w:rsidRPr="00052C4B">
        <w:rPr>
          <w:rFonts w:cstheme="minorHAnsi"/>
          <w:lang w:val="en-US"/>
        </w:rPr>
        <w:tab/>
      </w:r>
      <w:r w:rsidRPr="00052C4B">
        <w:rPr>
          <w:rFonts w:cstheme="minorHAnsi"/>
          <w:lang w:val="en-US"/>
        </w:rPr>
        <w:tab/>
        <w:t>:</w:t>
      </w:r>
      <w:r w:rsidR="007B0063">
        <w:rPr>
          <w:rFonts w:cstheme="minorHAnsi"/>
          <w:lang w:val="en-US"/>
        </w:rPr>
        <w:t xml:space="preserve"> </w:t>
      </w:r>
    </w:p>
    <w:p w14:paraId="25E1BAB9" w14:textId="317E0188" w:rsidR="00EF09DC" w:rsidRPr="00052C4B" w:rsidRDefault="00EF09DC" w:rsidP="00350011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579"/>
        </w:tabs>
        <w:ind w:left="709"/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>Telegram</w:t>
      </w:r>
      <w:r w:rsidRPr="00052C4B">
        <w:rPr>
          <w:rFonts w:cstheme="minorHAnsi"/>
          <w:lang w:val="en-US"/>
        </w:rPr>
        <w:tab/>
        <w:t>:</w:t>
      </w:r>
      <w:r w:rsidR="007B0063">
        <w:rPr>
          <w:rFonts w:cstheme="minorHAnsi"/>
          <w:lang w:val="en-US"/>
        </w:rPr>
        <w:t xml:space="preserve"> </w:t>
      </w:r>
    </w:p>
    <w:p w14:paraId="5FC5172F" w14:textId="77777777" w:rsidR="00EF09DC" w:rsidRPr="00052C4B" w:rsidRDefault="00EF09DC" w:rsidP="00EF09DC">
      <w:pPr>
        <w:tabs>
          <w:tab w:val="left" w:pos="720"/>
          <w:tab w:val="left" w:pos="1440"/>
          <w:tab w:val="left" w:pos="2160"/>
          <w:tab w:val="left" w:pos="2880"/>
          <w:tab w:val="left" w:pos="3579"/>
        </w:tabs>
        <w:rPr>
          <w:rFonts w:cstheme="minorHAnsi"/>
          <w:lang w:val="en-US"/>
        </w:rPr>
      </w:pPr>
      <w:r w:rsidRPr="00052C4B">
        <w:rPr>
          <w:rFonts w:cstheme="minorHAnsi"/>
          <w:lang w:val="en-US"/>
        </w:rPr>
        <w:tab/>
      </w:r>
    </w:p>
    <w:p w14:paraId="271746F5" w14:textId="77777777" w:rsidR="00EF09DC" w:rsidRPr="00052C4B" w:rsidRDefault="00EF09DC" w:rsidP="00350011">
      <w:pPr>
        <w:pStyle w:val="ListParagraph"/>
        <w:ind w:left="284"/>
        <w:rPr>
          <w:rFonts w:cstheme="minorHAnsi"/>
          <w:b/>
          <w:lang w:val="en-US"/>
        </w:rPr>
      </w:pPr>
      <w:r w:rsidRPr="00052C4B">
        <w:rPr>
          <w:rFonts w:cstheme="minorHAnsi"/>
          <w:b/>
          <w:lang w:val="en-US"/>
        </w:rPr>
        <w:t>TESTING TOOLS REQUIREMENT</w:t>
      </w:r>
    </w:p>
    <w:p w14:paraId="4309F986" w14:textId="77777777" w:rsidR="00EF09DC" w:rsidRPr="00052C4B" w:rsidRDefault="00EF09DC" w:rsidP="00350011">
      <w:pPr>
        <w:pStyle w:val="ListParagraph"/>
        <w:ind w:left="284"/>
        <w:rPr>
          <w:rFonts w:cstheme="minorHAnsi"/>
          <w:lang w:val="en-US"/>
        </w:rPr>
      </w:pPr>
      <w:r w:rsidRPr="00052C4B">
        <w:rPr>
          <w:rFonts w:cstheme="minorHAnsi"/>
          <w:i/>
          <w:lang w:val="en-US"/>
        </w:rPr>
        <w:t>Tools / software</w:t>
      </w:r>
      <w:r w:rsidRPr="00052C4B">
        <w:rPr>
          <w:rFonts w:cstheme="minorHAnsi"/>
          <w:lang w:val="en-US"/>
        </w:rPr>
        <w:t xml:space="preserve"> yang </w:t>
      </w:r>
      <w:proofErr w:type="spellStart"/>
      <w:r w:rsidRPr="00052C4B">
        <w:rPr>
          <w:rFonts w:cstheme="minorHAnsi"/>
          <w:lang w:val="en-US"/>
        </w:rPr>
        <w:t>digunakan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selama</w:t>
      </w:r>
      <w:proofErr w:type="spellEnd"/>
      <w:r w:rsidRPr="00052C4B">
        <w:rPr>
          <w:rFonts w:cstheme="minorHAnsi"/>
          <w:lang w:val="en-US"/>
        </w:rPr>
        <w:t xml:space="preserve"> proses uji </w:t>
      </w:r>
      <w:proofErr w:type="spellStart"/>
      <w:r w:rsidRPr="00052C4B">
        <w:rPr>
          <w:rFonts w:cstheme="minorHAnsi"/>
          <w:lang w:val="en-US"/>
        </w:rPr>
        <w:t>coba</w:t>
      </w:r>
      <w:proofErr w:type="spellEnd"/>
      <w:r w:rsidRPr="00052C4B">
        <w:rPr>
          <w:rFonts w:cstheme="minorHAnsi"/>
          <w:lang w:val="en-US"/>
        </w:rPr>
        <w:t xml:space="preserve"> </w:t>
      </w:r>
      <w:proofErr w:type="spellStart"/>
      <w:r w:rsidRPr="00052C4B">
        <w:rPr>
          <w:rFonts w:cstheme="minorHAnsi"/>
          <w:lang w:val="en-US"/>
        </w:rPr>
        <w:t>integrasi</w:t>
      </w:r>
      <w:proofErr w:type="spellEnd"/>
      <w:r w:rsidRPr="00052C4B">
        <w:rPr>
          <w:rFonts w:cstheme="minorHAnsi"/>
          <w:lang w:val="en-US"/>
        </w:rPr>
        <w:t>:</w:t>
      </w:r>
    </w:p>
    <w:p w14:paraId="70B65F52" w14:textId="77777777" w:rsidR="00EF09DC" w:rsidRPr="00052C4B" w:rsidRDefault="00EF09DC" w:rsidP="00350011">
      <w:pPr>
        <w:pStyle w:val="ListParagraph"/>
        <w:numPr>
          <w:ilvl w:val="0"/>
          <w:numId w:val="35"/>
        </w:numPr>
        <w:tabs>
          <w:tab w:val="left" w:pos="709"/>
        </w:tabs>
        <w:ind w:left="1134" w:hanging="850"/>
        <w:rPr>
          <w:rFonts w:cstheme="minorHAnsi"/>
          <w:lang w:val="en-US"/>
        </w:rPr>
      </w:pPr>
      <w:proofErr w:type="spellStart"/>
      <w:r w:rsidRPr="00052C4B">
        <w:rPr>
          <w:rFonts w:cstheme="minorHAnsi"/>
          <w:lang w:val="en-US"/>
        </w:rPr>
        <w:t>Api</w:t>
      </w:r>
      <w:proofErr w:type="spellEnd"/>
      <w:r w:rsidRPr="00052C4B">
        <w:rPr>
          <w:rFonts w:cstheme="minorHAnsi"/>
          <w:lang w:val="en-US"/>
        </w:rPr>
        <w:t xml:space="preserve"> Software Testing Tools</w:t>
      </w:r>
      <w:r w:rsidRPr="00052C4B">
        <w:rPr>
          <w:rFonts w:cstheme="minorHAnsi"/>
          <w:lang w:val="en-US"/>
        </w:rPr>
        <w:tab/>
        <w:t xml:space="preserve">: </w:t>
      </w:r>
    </w:p>
    <w:p w14:paraId="1F73BE3C" w14:textId="5A4A764F" w:rsidR="00EF09DC" w:rsidRPr="00052C4B" w:rsidRDefault="00350011" w:rsidP="00350011">
      <w:pPr>
        <w:tabs>
          <w:tab w:val="left" w:pos="1134"/>
        </w:tabs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            </w:t>
      </w:r>
      <w:r w:rsidR="00EF09DC" w:rsidRPr="00052C4B">
        <w:rPr>
          <w:rFonts w:cstheme="minorHAnsi"/>
          <w:b/>
          <w:sz w:val="21"/>
          <w:lang w:val="en-US"/>
        </w:rPr>
        <w:t xml:space="preserve">Insomnia </w:t>
      </w:r>
      <w:r w:rsidR="00EF09DC" w:rsidRPr="00491257">
        <w:rPr>
          <w:rFonts w:cstheme="minorHAnsi"/>
          <w:b/>
          <w:strike/>
          <w:sz w:val="21"/>
          <w:lang w:val="en-US"/>
        </w:rPr>
        <w:t xml:space="preserve">/ Postman / Advance Rest </w:t>
      </w:r>
      <w:proofErr w:type="gramStart"/>
      <w:r w:rsidR="00EF09DC" w:rsidRPr="00491257">
        <w:rPr>
          <w:rFonts w:cstheme="minorHAnsi"/>
          <w:b/>
          <w:strike/>
          <w:sz w:val="21"/>
          <w:lang w:val="en-US"/>
        </w:rPr>
        <w:t>Client .</w:t>
      </w:r>
      <w:proofErr w:type="spellStart"/>
      <w:r w:rsidR="00EF09DC" w:rsidRPr="00491257">
        <w:rPr>
          <w:rFonts w:cstheme="minorHAnsi"/>
          <w:b/>
          <w:strike/>
          <w:sz w:val="21"/>
          <w:lang w:val="en-US"/>
        </w:rPr>
        <w:t>etc</w:t>
      </w:r>
      <w:proofErr w:type="spellEnd"/>
      <w:proofErr w:type="gramEnd"/>
      <w:r w:rsidR="00EF09DC" w:rsidRPr="00052C4B">
        <w:rPr>
          <w:rFonts w:cstheme="minorHAnsi"/>
          <w:b/>
          <w:sz w:val="21"/>
          <w:lang w:val="en-US"/>
        </w:rPr>
        <w:t xml:space="preserve"> (*</w:t>
      </w:r>
      <w:proofErr w:type="spellStart"/>
      <w:r w:rsidR="00EF09DC" w:rsidRPr="00052C4B">
        <w:rPr>
          <w:rFonts w:cstheme="minorHAnsi"/>
          <w:b/>
          <w:sz w:val="21"/>
          <w:lang w:val="en-US"/>
        </w:rPr>
        <w:t>silahkan</w:t>
      </w:r>
      <w:proofErr w:type="spellEnd"/>
      <w:r w:rsidR="00EF09DC" w:rsidRPr="00052C4B">
        <w:rPr>
          <w:rFonts w:cstheme="minorHAnsi"/>
          <w:b/>
          <w:sz w:val="21"/>
          <w:lang w:val="en-US"/>
        </w:rPr>
        <w:t xml:space="preserve"> </w:t>
      </w:r>
      <w:proofErr w:type="spellStart"/>
      <w:r w:rsidR="00EF09DC" w:rsidRPr="00052C4B">
        <w:rPr>
          <w:rFonts w:cstheme="minorHAnsi"/>
          <w:b/>
          <w:sz w:val="21"/>
          <w:lang w:val="en-US"/>
        </w:rPr>
        <w:t>pilih</w:t>
      </w:r>
      <w:proofErr w:type="spellEnd"/>
      <w:r w:rsidR="00EF09DC" w:rsidRPr="00052C4B">
        <w:rPr>
          <w:rFonts w:cstheme="minorHAnsi"/>
          <w:b/>
          <w:sz w:val="21"/>
          <w:lang w:val="en-US"/>
        </w:rPr>
        <w:t>)</w:t>
      </w:r>
    </w:p>
    <w:p w14:paraId="3655B793" w14:textId="334C19C0" w:rsidR="00EF09DC" w:rsidRPr="00052C4B" w:rsidRDefault="00EF09DC" w:rsidP="00350011">
      <w:pPr>
        <w:pStyle w:val="ListParagraph"/>
        <w:numPr>
          <w:ilvl w:val="0"/>
          <w:numId w:val="35"/>
        </w:numPr>
        <w:tabs>
          <w:tab w:val="left" w:pos="709"/>
        </w:tabs>
        <w:ind w:left="709" w:hanging="425"/>
        <w:rPr>
          <w:rFonts w:cstheme="minorHAnsi"/>
          <w:sz w:val="21"/>
          <w:lang w:val="en-US"/>
        </w:rPr>
      </w:pPr>
      <w:r w:rsidRPr="00052C4B">
        <w:rPr>
          <w:rFonts w:cstheme="minorHAnsi"/>
          <w:lang w:val="en-US"/>
        </w:rPr>
        <w:t>Android</w:t>
      </w:r>
      <w:r w:rsidR="00350011">
        <w:rPr>
          <w:rFonts w:cstheme="minorHAnsi"/>
          <w:lang w:val="en-US"/>
        </w:rPr>
        <w:t xml:space="preserve"> and version</w:t>
      </w:r>
      <w:r w:rsidR="00350011">
        <w:rPr>
          <w:rFonts w:cstheme="minorHAnsi"/>
          <w:lang w:val="en-US"/>
        </w:rPr>
        <w:tab/>
      </w:r>
      <w:r w:rsidRPr="00052C4B">
        <w:rPr>
          <w:rFonts w:cstheme="minorHAnsi"/>
          <w:lang w:val="en-US"/>
        </w:rPr>
        <w:t>:</w:t>
      </w:r>
      <w:r w:rsidRPr="00052C4B">
        <w:rPr>
          <w:rFonts w:cstheme="minorHAnsi"/>
          <w:lang w:val="en-US"/>
        </w:rPr>
        <w:br/>
      </w:r>
      <w:r w:rsidRPr="006D6C1A">
        <w:rPr>
          <w:rFonts w:cstheme="minorHAnsi"/>
          <w:b/>
          <w:strike/>
          <w:sz w:val="21"/>
          <w:lang w:val="en-US"/>
        </w:rPr>
        <w:t>Emulator /</w:t>
      </w:r>
      <w:r w:rsidRPr="00052C4B">
        <w:rPr>
          <w:rFonts w:cstheme="minorHAnsi"/>
          <w:b/>
          <w:sz w:val="21"/>
          <w:lang w:val="en-US"/>
        </w:rPr>
        <w:t xml:space="preserve"> Android Mobile  (*</w:t>
      </w:r>
      <w:proofErr w:type="spellStart"/>
      <w:r w:rsidRPr="00052C4B">
        <w:rPr>
          <w:rFonts w:cstheme="minorHAnsi"/>
          <w:b/>
          <w:sz w:val="21"/>
          <w:lang w:val="en-US"/>
        </w:rPr>
        <w:t>silahkan</w:t>
      </w:r>
      <w:proofErr w:type="spellEnd"/>
      <w:r w:rsidRPr="00052C4B">
        <w:rPr>
          <w:rFonts w:cstheme="minorHAnsi"/>
          <w:b/>
          <w:sz w:val="21"/>
          <w:lang w:val="en-US"/>
        </w:rPr>
        <w:t xml:space="preserve"> </w:t>
      </w:r>
      <w:proofErr w:type="spellStart"/>
      <w:r w:rsidRPr="00052C4B">
        <w:rPr>
          <w:rFonts w:cstheme="minorHAnsi"/>
          <w:b/>
          <w:sz w:val="21"/>
          <w:lang w:val="en-US"/>
        </w:rPr>
        <w:t>pilih</w:t>
      </w:r>
      <w:proofErr w:type="spellEnd"/>
      <w:r w:rsidRPr="00052C4B">
        <w:rPr>
          <w:rFonts w:cstheme="minorHAnsi"/>
          <w:b/>
          <w:sz w:val="21"/>
          <w:lang w:val="en-US"/>
        </w:rPr>
        <w:t>)</w:t>
      </w:r>
    </w:p>
    <w:p w14:paraId="11704996" w14:textId="18D8C8B7" w:rsidR="00EF09DC" w:rsidRPr="00052C4B" w:rsidRDefault="00350011" w:rsidP="00350011">
      <w:pPr>
        <w:pStyle w:val="ListParagraph"/>
        <w:numPr>
          <w:ilvl w:val="0"/>
          <w:numId w:val="35"/>
        </w:numPr>
        <w:tabs>
          <w:tab w:val="left" w:pos="567"/>
          <w:tab w:val="left" w:pos="709"/>
        </w:tabs>
        <w:ind w:left="1134" w:hanging="85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Network Provider</w:t>
      </w:r>
      <w:r>
        <w:rPr>
          <w:rFonts w:cstheme="minorHAnsi"/>
          <w:lang w:val="en-US"/>
        </w:rPr>
        <w:tab/>
      </w:r>
      <w:r w:rsidR="00EF09DC" w:rsidRPr="00052C4B">
        <w:rPr>
          <w:rFonts w:cstheme="minorHAnsi"/>
          <w:lang w:val="en-US"/>
        </w:rPr>
        <w:t>:</w:t>
      </w:r>
      <w:r w:rsidR="006D6C1A">
        <w:rPr>
          <w:rFonts w:cstheme="minorHAnsi"/>
          <w:lang w:val="en-US"/>
        </w:rPr>
        <w:t xml:space="preserve"> Telkom</w:t>
      </w:r>
      <w:r w:rsidR="00EF09DC" w:rsidRPr="00052C4B">
        <w:rPr>
          <w:rFonts w:cstheme="minorHAnsi"/>
          <w:lang w:val="en-US"/>
        </w:rPr>
        <w:tab/>
      </w:r>
    </w:p>
    <w:p w14:paraId="1BC3C866" w14:textId="71ED524F" w:rsidR="00EF09DC" w:rsidRPr="00350011" w:rsidRDefault="00350011" w:rsidP="00350011">
      <w:pPr>
        <w:pStyle w:val="ListParagraph"/>
        <w:numPr>
          <w:ilvl w:val="0"/>
          <w:numId w:val="35"/>
        </w:numPr>
        <w:tabs>
          <w:tab w:val="left" w:pos="1134"/>
        </w:tabs>
        <w:ind w:left="709" w:hanging="425"/>
        <w:rPr>
          <w:rFonts w:cstheme="minorHAnsi"/>
          <w:lang w:val="en-US"/>
        </w:rPr>
      </w:pPr>
      <w:r>
        <w:rPr>
          <w:rFonts w:cstheme="minorHAnsi"/>
          <w:lang w:val="en-US"/>
        </w:rPr>
        <w:t>Browser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 w:rsidR="00EF09DC" w:rsidRPr="00350011">
        <w:rPr>
          <w:rFonts w:cstheme="minorHAnsi"/>
          <w:lang w:val="en-US"/>
        </w:rPr>
        <w:t>:</w:t>
      </w:r>
      <w:r w:rsidR="006D6C1A">
        <w:rPr>
          <w:rFonts w:cstheme="minorHAnsi"/>
          <w:lang w:val="en-US"/>
        </w:rPr>
        <w:t xml:space="preserve"> Google Chrome</w:t>
      </w:r>
      <w:r w:rsidR="00EF09DC" w:rsidRPr="00350011">
        <w:rPr>
          <w:rFonts w:cstheme="minorHAnsi"/>
          <w:lang w:val="en-US"/>
        </w:rPr>
        <w:tab/>
        <w:t xml:space="preserve"> </w:t>
      </w:r>
    </w:p>
    <w:p w14:paraId="40EBC0C7" w14:textId="77777777" w:rsidR="00EF09DC" w:rsidRPr="00052C4B" w:rsidRDefault="00EF09DC" w:rsidP="00EF09DC">
      <w:pPr>
        <w:tabs>
          <w:tab w:val="left" w:pos="1134"/>
        </w:tabs>
        <w:rPr>
          <w:rFonts w:cstheme="minorHAnsi"/>
          <w:b/>
          <w:lang w:val="en-US"/>
        </w:rPr>
      </w:pPr>
    </w:p>
    <w:p w14:paraId="1BD6B484" w14:textId="77777777" w:rsidR="00EF09DC" w:rsidRPr="00052C4B" w:rsidRDefault="00EF09DC" w:rsidP="00282142">
      <w:pPr>
        <w:pStyle w:val="ListParagraph"/>
        <w:ind w:left="1440" w:hanging="1156"/>
        <w:jc w:val="center"/>
        <w:rPr>
          <w:rFonts w:cstheme="minorHAnsi"/>
          <w:lang w:val="en-US"/>
        </w:rPr>
      </w:pPr>
    </w:p>
    <w:p w14:paraId="6A13688C" w14:textId="77777777" w:rsidR="00282142" w:rsidRPr="009A10AC" w:rsidRDefault="00282142">
      <w:pPr>
        <w:rPr>
          <w:lang w:val="en-US"/>
        </w:rPr>
      </w:pPr>
    </w:p>
    <w:sectPr w:rsidR="00282142" w:rsidRPr="009A10AC" w:rsidSect="006663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enlo">
    <w:altName w:val="﷽﷽﷽﷽﷽﷽Ą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28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3975BEA"/>
    <w:multiLevelType w:val="hybridMultilevel"/>
    <w:tmpl w:val="5372B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8174BE"/>
    <w:multiLevelType w:val="hybridMultilevel"/>
    <w:tmpl w:val="4A946A4C"/>
    <w:lvl w:ilvl="0" w:tplc="99B66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AFA59C7"/>
    <w:multiLevelType w:val="hybridMultilevel"/>
    <w:tmpl w:val="D0B41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5B4D02"/>
    <w:multiLevelType w:val="hybridMultilevel"/>
    <w:tmpl w:val="7A32360E"/>
    <w:lvl w:ilvl="0" w:tplc="2014FFEA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 w:cstheme="minorHAnsi"/>
      </w:rPr>
    </w:lvl>
    <w:lvl w:ilvl="1" w:tplc="D1704A0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D1704A08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3FDE9200">
      <w:start w:val="1"/>
      <w:numFmt w:val="decimal"/>
      <w:lvlText w:val="%4."/>
      <w:lvlJc w:val="left"/>
      <w:pPr>
        <w:ind w:left="2880" w:hanging="360"/>
      </w:pPr>
      <w:rPr>
        <w:rFonts w:hint="default"/>
        <w:sz w:val="22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663F37"/>
    <w:multiLevelType w:val="hybridMultilevel"/>
    <w:tmpl w:val="E3A82132"/>
    <w:lvl w:ilvl="0" w:tplc="D1704A0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140B6"/>
    <w:multiLevelType w:val="hybridMultilevel"/>
    <w:tmpl w:val="E5C09098"/>
    <w:lvl w:ilvl="0" w:tplc="5B184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04494B"/>
    <w:multiLevelType w:val="hybridMultilevel"/>
    <w:tmpl w:val="B134A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426628"/>
    <w:multiLevelType w:val="hybridMultilevel"/>
    <w:tmpl w:val="C7800B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7B6F7F"/>
    <w:multiLevelType w:val="hybridMultilevel"/>
    <w:tmpl w:val="4246C370"/>
    <w:lvl w:ilvl="0" w:tplc="D1704A0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362C23"/>
    <w:multiLevelType w:val="hybridMultilevel"/>
    <w:tmpl w:val="AEF6C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6E2A49"/>
    <w:multiLevelType w:val="hybridMultilevel"/>
    <w:tmpl w:val="F6E2E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710916"/>
    <w:multiLevelType w:val="hybridMultilevel"/>
    <w:tmpl w:val="90E4FD2C"/>
    <w:lvl w:ilvl="0" w:tplc="D1704A0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C45015"/>
    <w:multiLevelType w:val="hybridMultilevel"/>
    <w:tmpl w:val="D73A4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2942DEC"/>
    <w:multiLevelType w:val="hybridMultilevel"/>
    <w:tmpl w:val="D9067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34214F"/>
    <w:multiLevelType w:val="hybridMultilevel"/>
    <w:tmpl w:val="E5C09098"/>
    <w:lvl w:ilvl="0" w:tplc="5B184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1F3BFD"/>
    <w:multiLevelType w:val="hybridMultilevel"/>
    <w:tmpl w:val="343E80DE"/>
    <w:lvl w:ilvl="0" w:tplc="D1704A0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991F37"/>
    <w:multiLevelType w:val="hybridMultilevel"/>
    <w:tmpl w:val="F88CA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AA75A1"/>
    <w:multiLevelType w:val="hybridMultilevel"/>
    <w:tmpl w:val="94168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3C5FA3"/>
    <w:multiLevelType w:val="hybridMultilevel"/>
    <w:tmpl w:val="AEF6C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A00430"/>
    <w:multiLevelType w:val="hybridMultilevel"/>
    <w:tmpl w:val="9C22664E"/>
    <w:lvl w:ilvl="0" w:tplc="D1704A0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C53EAC"/>
    <w:multiLevelType w:val="hybridMultilevel"/>
    <w:tmpl w:val="56A43DF6"/>
    <w:lvl w:ilvl="0" w:tplc="84CC050E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4DD64A25"/>
    <w:multiLevelType w:val="hybridMultilevel"/>
    <w:tmpl w:val="3CB67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C0333D"/>
    <w:multiLevelType w:val="hybridMultilevel"/>
    <w:tmpl w:val="D592E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3144BA"/>
    <w:multiLevelType w:val="hybridMultilevel"/>
    <w:tmpl w:val="AEF6C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43755C"/>
    <w:multiLevelType w:val="hybridMultilevel"/>
    <w:tmpl w:val="42761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1356C"/>
    <w:multiLevelType w:val="hybridMultilevel"/>
    <w:tmpl w:val="9A2027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D1704A0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D1704A08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3FDE9200">
      <w:start w:val="1"/>
      <w:numFmt w:val="decimal"/>
      <w:lvlText w:val="%4."/>
      <w:lvlJc w:val="left"/>
      <w:pPr>
        <w:ind w:left="2880" w:hanging="360"/>
      </w:pPr>
      <w:rPr>
        <w:rFonts w:hint="default"/>
        <w:sz w:val="22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C60B13"/>
    <w:multiLevelType w:val="hybridMultilevel"/>
    <w:tmpl w:val="F050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EB4EB4"/>
    <w:multiLevelType w:val="hybridMultilevel"/>
    <w:tmpl w:val="BD1EC9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7"/>
  </w:num>
  <w:num w:numId="3">
    <w:abstractNumId w:val="8"/>
  </w:num>
  <w:num w:numId="4">
    <w:abstractNumId w:val="19"/>
  </w:num>
  <w:num w:numId="5">
    <w:abstractNumId w:val="25"/>
  </w:num>
  <w:num w:numId="6">
    <w:abstractNumId w:val="23"/>
  </w:num>
  <w:num w:numId="7">
    <w:abstractNumId w:val="29"/>
  </w:num>
  <w:num w:numId="8">
    <w:abstractNumId w:val="24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16"/>
  </w:num>
  <w:num w:numId="17">
    <w:abstractNumId w:val="34"/>
  </w:num>
  <w:num w:numId="18">
    <w:abstractNumId w:val="14"/>
  </w:num>
  <w:num w:numId="19">
    <w:abstractNumId w:val="20"/>
  </w:num>
  <w:num w:numId="20">
    <w:abstractNumId w:val="31"/>
  </w:num>
  <w:num w:numId="21">
    <w:abstractNumId w:val="28"/>
  </w:num>
  <w:num w:numId="22">
    <w:abstractNumId w:val="10"/>
  </w:num>
  <w:num w:numId="23">
    <w:abstractNumId w:val="22"/>
  </w:num>
  <w:num w:numId="24">
    <w:abstractNumId w:val="26"/>
  </w:num>
  <w:num w:numId="25">
    <w:abstractNumId w:val="15"/>
  </w:num>
  <w:num w:numId="26">
    <w:abstractNumId w:val="18"/>
  </w:num>
  <w:num w:numId="27">
    <w:abstractNumId w:val="11"/>
  </w:num>
  <w:num w:numId="28">
    <w:abstractNumId w:val="21"/>
  </w:num>
  <w:num w:numId="29">
    <w:abstractNumId w:val="33"/>
  </w:num>
  <w:num w:numId="30">
    <w:abstractNumId w:val="12"/>
  </w:num>
  <w:num w:numId="31">
    <w:abstractNumId w:val="7"/>
  </w:num>
  <w:num w:numId="32">
    <w:abstractNumId w:val="9"/>
  </w:num>
  <w:num w:numId="33">
    <w:abstractNumId w:val="13"/>
  </w:num>
  <w:num w:numId="34">
    <w:abstractNumId w:val="32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0AC"/>
    <w:rsid w:val="00021A60"/>
    <w:rsid w:val="000323A9"/>
    <w:rsid w:val="00051345"/>
    <w:rsid w:val="0006227E"/>
    <w:rsid w:val="00064159"/>
    <w:rsid w:val="00064AC3"/>
    <w:rsid w:val="0006584F"/>
    <w:rsid w:val="000A7901"/>
    <w:rsid w:val="000C13AD"/>
    <w:rsid w:val="000C529F"/>
    <w:rsid w:val="000E7E99"/>
    <w:rsid w:val="00104343"/>
    <w:rsid w:val="0011211F"/>
    <w:rsid w:val="001234B5"/>
    <w:rsid w:val="0013050A"/>
    <w:rsid w:val="00171A8A"/>
    <w:rsid w:val="0018373B"/>
    <w:rsid w:val="001858EC"/>
    <w:rsid w:val="0019781F"/>
    <w:rsid w:val="001A0C0F"/>
    <w:rsid w:val="001A24E0"/>
    <w:rsid w:val="001B1BCF"/>
    <w:rsid w:val="001C131C"/>
    <w:rsid w:val="001C7F4F"/>
    <w:rsid w:val="001D3DEB"/>
    <w:rsid w:val="001E31D0"/>
    <w:rsid w:val="001E76E1"/>
    <w:rsid w:val="001F5E1D"/>
    <w:rsid w:val="0020706B"/>
    <w:rsid w:val="0021767C"/>
    <w:rsid w:val="002378E5"/>
    <w:rsid w:val="00245C2C"/>
    <w:rsid w:val="002568BC"/>
    <w:rsid w:val="00282142"/>
    <w:rsid w:val="00283704"/>
    <w:rsid w:val="002875F2"/>
    <w:rsid w:val="00290F63"/>
    <w:rsid w:val="00292E4F"/>
    <w:rsid w:val="00293B27"/>
    <w:rsid w:val="002A1D56"/>
    <w:rsid w:val="002B7CCD"/>
    <w:rsid w:val="002D0E88"/>
    <w:rsid w:val="002F089D"/>
    <w:rsid w:val="002F69EF"/>
    <w:rsid w:val="00301B11"/>
    <w:rsid w:val="003035A4"/>
    <w:rsid w:val="00304BBD"/>
    <w:rsid w:val="00315184"/>
    <w:rsid w:val="00317AE2"/>
    <w:rsid w:val="0032080D"/>
    <w:rsid w:val="003228D3"/>
    <w:rsid w:val="00350011"/>
    <w:rsid w:val="00352D4F"/>
    <w:rsid w:val="0035617B"/>
    <w:rsid w:val="0036142F"/>
    <w:rsid w:val="00380E36"/>
    <w:rsid w:val="00390423"/>
    <w:rsid w:val="003921C4"/>
    <w:rsid w:val="0039780C"/>
    <w:rsid w:val="003A4BFE"/>
    <w:rsid w:val="003E359D"/>
    <w:rsid w:val="003E5833"/>
    <w:rsid w:val="00400F35"/>
    <w:rsid w:val="00417B13"/>
    <w:rsid w:val="004226A9"/>
    <w:rsid w:val="00450C3D"/>
    <w:rsid w:val="00457D2B"/>
    <w:rsid w:val="00462582"/>
    <w:rsid w:val="00462F20"/>
    <w:rsid w:val="00464192"/>
    <w:rsid w:val="00475AEB"/>
    <w:rsid w:val="00480405"/>
    <w:rsid w:val="00484A9B"/>
    <w:rsid w:val="00490EDF"/>
    <w:rsid w:val="00491257"/>
    <w:rsid w:val="00491292"/>
    <w:rsid w:val="00492478"/>
    <w:rsid w:val="004A19AB"/>
    <w:rsid w:val="004A4190"/>
    <w:rsid w:val="004B07D8"/>
    <w:rsid w:val="004B3860"/>
    <w:rsid w:val="004C57CB"/>
    <w:rsid w:val="004D3A71"/>
    <w:rsid w:val="00502584"/>
    <w:rsid w:val="00513FC4"/>
    <w:rsid w:val="00545D66"/>
    <w:rsid w:val="00556533"/>
    <w:rsid w:val="005646F6"/>
    <w:rsid w:val="00590F14"/>
    <w:rsid w:val="005B3E81"/>
    <w:rsid w:val="005B4F56"/>
    <w:rsid w:val="005C513B"/>
    <w:rsid w:val="005C7DE2"/>
    <w:rsid w:val="005D68D3"/>
    <w:rsid w:val="005D7BC5"/>
    <w:rsid w:val="005E3FDC"/>
    <w:rsid w:val="005E581A"/>
    <w:rsid w:val="005F3B9C"/>
    <w:rsid w:val="005F79F5"/>
    <w:rsid w:val="006011EA"/>
    <w:rsid w:val="0060578A"/>
    <w:rsid w:val="00614098"/>
    <w:rsid w:val="00625A48"/>
    <w:rsid w:val="00642066"/>
    <w:rsid w:val="006571E6"/>
    <w:rsid w:val="006663E3"/>
    <w:rsid w:val="00667390"/>
    <w:rsid w:val="00670981"/>
    <w:rsid w:val="0067683E"/>
    <w:rsid w:val="00685DFF"/>
    <w:rsid w:val="006B5D3C"/>
    <w:rsid w:val="006C6761"/>
    <w:rsid w:val="006D4809"/>
    <w:rsid w:val="006D6C1A"/>
    <w:rsid w:val="006F4896"/>
    <w:rsid w:val="00700B0C"/>
    <w:rsid w:val="00701C59"/>
    <w:rsid w:val="007029F8"/>
    <w:rsid w:val="007216E8"/>
    <w:rsid w:val="00747CD5"/>
    <w:rsid w:val="00781280"/>
    <w:rsid w:val="007825E8"/>
    <w:rsid w:val="007855EF"/>
    <w:rsid w:val="007958DF"/>
    <w:rsid w:val="007A68BC"/>
    <w:rsid w:val="007B0063"/>
    <w:rsid w:val="007D4A57"/>
    <w:rsid w:val="007E25D6"/>
    <w:rsid w:val="00801067"/>
    <w:rsid w:val="00803788"/>
    <w:rsid w:val="00806778"/>
    <w:rsid w:val="0081324D"/>
    <w:rsid w:val="0084264C"/>
    <w:rsid w:val="008553AD"/>
    <w:rsid w:val="00861087"/>
    <w:rsid w:val="00887083"/>
    <w:rsid w:val="008A17F9"/>
    <w:rsid w:val="008A1FB1"/>
    <w:rsid w:val="008B04B2"/>
    <w:rsid w:val="008B646A"/>
    <w:rsid w:val="008C5BBD"/>
    <w:rsid w:val="008E5237"/>
    <w:rsid w:val="008E70D3"/>
    <w:rsid w:val="008E7695"/>
    <w:rsid w:val="008F3966"/>
    <w:rsid w:val="009134AF"/>
    <w:rsid w:val="009224DB"/>
    <w:rsid w:val="0092635C"/>
    <w:rsid w:val="00930788"/>
    <w:rsid w:val="00934D74"/>
    <w:rsid w:val="009531FB"/>
    <w:rsid w:val="00957459"/>
    <w:rsid w:val="009620D1"/>
    <w:rsid w:val="009750D0"/>
    <w:rsid w:val="00982E37"/>
    <w:rsid w:val="00994D58"/>
    <w:rsid w:val="009A10AC"/>
    <w:rsid w:val="009A3255"/>
    <w:rsid w:val="009B2AD0"/>
    <w:rsid w:val="009C2C9E"/>
    <w:rsid w:val="009E0334"/>
    <w:rsid w:val="009F006C"/>
    <w:rsid w:val="00A0304D"/>
    <w:rsid w:val="00A0567F"/>
    <w:rsid w:val="00A1146D"/>
    <w:rsid w:val="00A12D29"/>
    <w:rsid w:val="00A261D5"/>
    <w:rsid w:val="00A42391"/>
    <w:rsid w:val="00A47B30"/>
    <w:rsid w:val="00A712F0"/>
    <w:rsid w:val="00A7326C"/>
    <w:rsid w:val="00A74A1C"/>
    <w:rsid w:val="00A83FD1"/>
    <w:rsid w:val="00A92ADC"/>
    <w:rsid w:val="00A960CC"/>
    <w:rsid w:val="00AA18C9"/>
    <w:rsid w:val="00AC06B9"/>
    <w:rsid w:val="00AC0C34"/>
    <w:rsid w:val="00B22C19"/>
    <w:rsid w:val="00B35473"/>
    <w:rsid w:val="00B51ADF"/>
    <w:rsid w:val="00B60DD9"/>
    <w:rsid w:val="00B62325"/>
    <w:rsid w:val="00B73284"/>
    <w:rsid w:val="00B97192"/>
    <w:rsid w:val="00BA18CA"/>
    <w:rsid w:val="00BD504C"/>
    <w:rsid w:val="00BE1CD1"/>
    <w:rsid w:val="00C071F2"/>
    <w:rsid w:val="00C275C1"/>
    <w:rsid w:val="00C43FAF"/>
    <w:rsid w:val="00C50A05"/>
    <w:rsid w:val="00C6232E"/>
    <w:rsid w:val="00C80806"/>
    <w:rsid w:val="00CA1742"/>
    <w:rsid w:val="00CB11AF"/>
    <w:rsid w:val="00CB3C15"/>
    <w:rsid w:val="00CB7923"/>
    <w:rsid w:val="00CC104E"/>
    <w:rsid w:val="00CC7D84"/>
    <w:rsid w:val="00CD1869"/>
    <w:rsid w:val="00CD4933"/>
    <w:rsid w:val="00CE4526"/>
    <w:rsid w:val="00CF512B"/>
    <w:rsid w:val="00CF540F"/>
    <w:rsid w:val="00D1181E"/>
    <w:rsid w:val="00D350C5"/>
    <w:rsid w:val="00D57532"/>
    <w:rsid w:val="00D75686"/>
    <w:rsid w:val="00D82B09"/>
    <w:rsid w:val="00D84D3C"/>
    <w:rsid w:val="00DA302A"/>
    <w:rsid w:val="00DC26F3"/>
    <w:rsid w:val="00DC7CBD"/>
    <w:rsid w:val="00DD0343"/>
    <w:rsid w:val="00DD4724"/>
    <w:rsid w:val="00E010FF"/>
    <w:rsid w:val="00E16EBE"/>
    <w:rsid w:val="00E225F5"/>
    <w:rsid w:val="00E2322B"/>
    <w:rsid w:val="00E32AC4"/>
    <w:rsid w:val="00E352C3"/>
    <w:rsid w:val="00E725C7"/>
    <w:rsid w:val="00E85BED"/>
    <w:rsid w:val="00EB02F4"/>
    <w:rsid w:val="00ED0C7E"/>
    <w:rsid w:val="00EE1808"/>
    <w:rsid w:val="00EE75BC"/>
    <w:rsid w:val="00EF09DC"/>
    <w:rsid w:val="00EF711E"/>
    <w:rsid w:val="00F06CB2"/>
    <w:rsid w:val="00F15C9F"/>
    <w:rsid w:val="00F20FC1"/>
    <w:rsid w:val="00F21EBC"/>
    <w:rsid w:val="00F3039A"/>
    <w:rsid w:val="00F35D75"/>
    <w:rsid w:val="00F41289"/>
    <w:rsid w:val="00F43E78"/>
    <w:rsid w:val="00F735B9"/>
    <w:rsid w:val="00F861D2"/>
    <w:rsid w:val="00F90978"/>
    <w:rsid w:val="00F943A6"/>
    <w:rsid w:val="00F962A5"/>
    <w:rsid w:val="00FA4495"/>
    <w:rsid w:val="00FB0C46"/>
    <w:rsid w:val="00FC291D"/>
    <w:rsid w:val="00FD6375"/>
    <w:rsid w:val="00FE44AC"/>
    <w:rsid w:val="00FE5464"/>
    <w:rsid w:val="00FF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8F3DE"/>
  <w15:chartTrackingRefBased/>
  <w15:docId w15:val="{2A19C3B0-894D-594F-AEA4-FFDB45054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4206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10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10AC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6011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43E78"/>
    <w:rPr>
      <w:rFonts w:eastAsiaTheme="minorEastAsia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43E78"/>
    <w:rPr>
      <w:rFonts w:eastAsiaTheme="minorEastAsi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8E2C2A-7691-A441-9FD1-EF7BF3F67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29</Pages>
  <Words>2933</Words>
  <Characters>16719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Arum Tungga Dewi Sentosa</dc:creator>
  <cp:keywords/>
  <dc:description/>
  <cp:lastModifiedBy>Windiarto Nugroho</cp:lastModifiedBy>
  <cp:revision>36</cp:revision>
  <dcterms:created xsi:type="dcterms:W3CDTF">2021-04-23T16:54:00Z</dcterms:created>
  <dcterms:modified xsi:type="dcterms:W3CDTF">2021-04-25T01:20:00Z</dcterms:modified>
</cp:coreProperties>
</file>